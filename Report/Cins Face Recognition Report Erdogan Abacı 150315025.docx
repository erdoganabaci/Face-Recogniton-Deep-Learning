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634" w:rsidRDefault="00CD0634" w:rsidP="00CD0634">
      <w:pPr>
        <w:spacing w:line="200" w:lineRule="exact"/>
        <w:rPr>
          <w:rFonts w:ascii="Times New Roman" w:eastAsia="Times New Roman" w:hAnsi="Times New Roman"/>
          <w:sz w:val="24"/>
        </w:rPr>
      </w:pPr>
      <w:bookmarkStart w:id="0" w:name="_GoBack"/>
      <w:bookmarkEnd w:id="0"/>
    </w:p>
    <w:p w:rsidR="00CD0634" w:rsidRDefault="00CD0634" w:rsidP="00CD0634">
      <w:pPr>
        <w:spacing w:line="200" w:lineRule="exact"/>
        <w:rPr>
          <w:rFonts w:ascii="Times New Roman" w:eastAsia="Times New Roman" w:hAnsi="Times New Roman"/>
          <w:sz w:val="24"/>
        </w:rPr>
      </w:pPr>
    </w:p>
    <w:p w:rsidR="00CD0634" w:rsidRDefault="00CD0634" w:rsidP="00CD0634">
      <w:pPr>
        <w:spacing w:line="379" w:lineRule="exact"/>
        <w:rPr>
          <w:rFonts w:ascii="Times New Roman" w:eastAsia="Times New Roman" w:hAnsi="Times New Roman"/>
          <w:sz w:val="24"/>
        </w:rPr>
      </w:pPr>
    </w:p>
    <w:p w:rsidR="00CD0634" w:rsidRDefault="00980916" w:rsidP="00CD0634">
      <w:pPr>
        <w:spacing w:line="0" w:lineRule="atLeast"/>
        <w:ind w:right="20"/>
        <w:jc w:val="center"/>
        <w:rPr>
          <w:rFonts w:ascii="Arial" w:eastAsia="Arial" w:hAnsi="Arial"/>
          <w:sz w:val="34"/>
        </w:rPr>
      </w:pPr>
      <w:proofErr w:type="spellStart"/>
      <w:r w:rsidRPr="00980916">
        <w:rPr>
          <w:rFonts w:ascii="Arial" w:eastAsia="Arial" w:hAnsi="Arial"/>
          <w:sz w:val="34"/>
        </w:rPr>
        <w:t>Cins</w:t>
      </w:r>
      <w:proofErr w:type="spellEnd"/>
      <w:r w:rsidRPr="00980916">
        <w:rPr>
          <w:rFonts w:ascii="Arial" w:eastAsia="Arial" w:hAnsi="Arial"/>
          <w:sz w:val="34"/>
        </w:rPr>
        <w:t xml:space="preserve"> Face Recognition using Deep Learning</w:t>
      </w:r>
      <w:r w:rsidR="00CD0634">
        <w:rPr>
          <w:rFonts w:ascii="Arial" w:eastAsia="Arial" w:hAnsi="Arial"/>
          <w:sz w:val="34"/>
        </w:rPr>
        <w:t xml:space="preserve"> </w:t>
      </w:r>
    </w:p>
    <w:p w:rsidR="00CD0634" w:rsidRDefault="00980916" w:rsidP="00CD0634">
      <w:pPr>
        <w:spacing w:line="0" w:lineRule="atLeast"/>
        <w:ind w:right="20"/>
        <w:jc w:val="center"/>
        <w:rPr>
          <w:rFonts w:ascii="Arial" w:eastAsia="Arial" w:hAnsi="Arial"/>
          <w:sz w:val="34"/>
        </w:rPr>
      </w:pPr>
      <w:r>
        <w:rPr>
          <w:rFonts w:ascii="Arial" w:eastAsia="Arial" w:hAnsi="Arial"/>
          <w:sz w:val="34"/>
        </w:rPr>
        <w:t>Machine Learning Homework3</w:t>
      </w:r>
    </w:p>
    <w:p w:rsidR="00CD0634" w:rsidRDefault="00CD0634" w:rsidP="00CD0634">
      <w:pPr>
        <w:spacing w:line="304" w:lineRule="exact"/>
        <w:rPr>
          <w:rFonts w:ascii="Times New Roman" w:eastAsia="Times New Roman" w:hAnsi="Times New Roman"/>
          <w:sz w:val="24"/>
        </w:rPr>
      </w:pPr>
    </w:p>
    <w:p w:rsidR="00CD0634" w:rsidRDefault="00CD0634" w:rsidP="00CD0634">
      <w:pPr>
        <w:spacing w:line="0" w:lineRule="atLeast"/>
        <w:ind w:right="40"/>
        <w:jc w:val="center"/>
        <w:rPr>
          <w:rFonts w:ascii="Arial" w:eastAsia="Arial" w:hAnsi="Arial"/>
          <w:b/>
          <w:sz w:val="24"/>
        </w:rPr>
      </w:pPr>
      <w:proofErr w:type="spellStart"/>
      <w:r w:rsidRPr="00676018">
        <w:rPr>
          <w:rFonts w:ascii="Arial" w:eastAsia="Arial" w:hAnsi="Arial"/>
          <w:b/>
          <w:sz w:val="24"/>
        </w:rPr>
        <w:t>Erdoğan</w:t>
      </w:r>
      <w:proofErr w:type="spellEnd"/>
      <w:r w:rsidRPr="00676018">
        <w:rPr>
          <w:rFonts w:ascii="Arial" w:eastAsia="Arial" w:hAnsi="Arial"/>
          <w:b/>
          <w:sz w:val="24"/>
        </w:rPr>
        <w:t xml:space="preserve"> Abacı</w:t>
      </w:r>
      <w:r>
        <w:rPr>
          <w:rFonts w:ascii="Arial" w:eastAsia="Arial" w:hAnsi="Arial"/>
          <w:b/>
          <w:sz w:val="24"/>
        </w:rPr>
        <w:t xml:space="preserve"> </w:t>
      </w:r>
    </w:p>
    <w:p w:rsidR="00CD0634" w:rsidRPr="00676018" w:rsidRDefault="00CD0634" w:rsidP="00CD0634">
      <w:pPr>
        <w:spacing w:line="0" w:lineRule="atLeast"/>
        <w:ind w:right="40"/>
        <w:jc w:val="center"/>
        <w:rPr>
          <w:rFonts w:ascii="Arial" w:eastAsia="Arial" w:hAnsi="Arial"/>
          <w:b/>
          <w:sz w:val="24"/>
        </w:rPr>
      </w:pPr>
      <w:r>
        <w:rPr>
          <w:rFonts w:ascii="Arial" w:eastAsia="Arial" w:hAnsi="Arial"/>
          <w:b/>
          <w:sz w:val="24"/>
        </w:rPr>
        <w:t>150315025</w:t>
      </w:r>
    </w:p>
    <w:p w:rsidR="00CD0634" w:rsidRDefault="00CD0634" w:rsidP="00CD0634">
      <w:pPr>
        <w:spacing w:line="357" w:lineRule="exact"/>
        <w:rPr>
          <w:rFonts w:ascii="Times New Roman" w:eastAsia="Times New Roman" w:hAnsi="Times New Roman"/>
          <w:sz w:val="24"/>
        </w:rPr>
      </w:pPr>
    </w:p>
    <w:p w:rsidR="00CD0634" w:rsidRDefault="008F7E71" w:rsidP="00CD0634">
      <w:pPr>
        <w:spacing w:line="0" w:lineRule="atLeast"/>
        <w:ind w:right="20"/>
        <w:jc w:val="center"/>
        <w:rPr>
          <w:rFonts w:ascii="Arial" w:eastAsia="Arial" w:hAnsi="Arial"/>
          <w:sz w:val="24"/>
        </w:rPr>
      </w:pPr>
      <w:hyperlink r:id="rId8" w:history="1">
        <w:r w:rsidR="00CD0634" w:rsidRPr="00676018">
          <w:rPr>
            <w:rStyle w:val="Kpr"/>
            <w:rFonts w:ascii="Arial" w:eastAsia="Arial" w:hAnsi="Arial"/>
            <w:sz w:val="24"/>
          </w:rPr>
          <w:t>erdoganabaci97@gmail.com</w:t>
        </w:r>
      </w:hyperlink>
    </w:p>
    <w:p w:rsidR="00CD0634" w:rsidRDefault="00CD0634" w:rsidP="00CD0634">
      <w:pPr>
        <w:spacing w:line="236" w:lineRule="exact"/>
        <w:rPr>
          <w:rFonts w:ascii="Times New Roman" w:eastAsia="Times New Roman" w:hAnsi="Times New Roman"/>
          <w:sz w:val="24"/>
        </w:rPr>
      </w:pPr>
    </w:p>
    <w:p w:rsidR="00CD0634" w:rsidRDefault="00CD0634" w:rsidP="00CD0634">
      <w:pPr>
        <w:spacing w:line="0" w:lineRule="atLeast"/>
        <w:ind w:right="40"/>
        <w:jc w:val="center"/>
        <w:rPr>
          <w:rFonts w:ascii="Arial" w:eastAsia="Arial" w:hAnsi="Arial"/>
          <w:sz w:val="23"/>
        </w:rPr>
      </w:pPr>
      <w:r>
        <w:rPr>
          <w:rFonts w:ascii="Arial" w:eastAsia="Arial" w:hAnsi="Arial"/>
          <w:sz w:val="23"/>
        </w:rPr>
        <w:t>Computer Science Engineering</w:t>
      </w:r>
    </w:p>
    <w:p w:rsidR="00CD0634" w:rsidRDefault="00CD0634" w:rsidP="00CD0634">
      <w:pPr>
        <w:spacing w:line="0" w:lineRule="atLeast"/>
        <w:ind w:right="40"/>
        <w:jc w:val="center"/>
        <w:rPr>
          <w:rFonts w:ascii="Arial" w:eastAsia="Arial" w:hAnsi="Arial"/>
          <w:sz w:val="24"/>
        </w:rPr>
      </w:pPr>
      <w:r>
        <w:rPr>
          <w:rFonts w:ascii="Arial" w:eastAsia="Arial" w:hAnsi="Arial"/>
          <w:sz w:val="23"/>
        </w:rPr>
        <w:t xml:space="preserve"> </w:t>
      </w:r>
      <w:proofErr w:type="spellStart"/>
      <w:r>
        <w:rPr>
          <w:rFonts w:ascii="Arial" w:eastAsia="Arial" w:hAnsi="Arial"/>
          <w:sz w:val="23"/>
        </w:rPr>
        <w:t>Celal</w:t>
      </w:r>
      <w:proofErr w:type="spellEnd"/>
      <w:r>
        <w:rPr>
          <w:rFonts w:ascii="Arial" w:eastAsia="Arial" w:hAnsi="Arial"/>
          <w:sz w:val="23"/>
        </w:rPr>
        <w:t xml:space="preserve"> Bayar University</w:t>
      </w:r>
      <w:r>
        <w:rPr>
          <w:rFonts w:ascii="Arial" w:eastAsia="Arial" w:hAnsi="Arial"/>
          <w:sz w:val="24"/>
        </w:rPr>
        <w:t xml:space="preserve"> – </w:t>
      </w:r>
      <w:proofErr w:type="spellStart"/>
      <w:r>
        <w:rPr>
          <w:rFonts w:ascii="Arial" w:eastAsia="Arial" w:hAnsi="Arial"/>
          <w:sz w:val="24"/>
        </w:rPr>
        <w:t>Manisa</w:t>
      </w:r>
      <w:proofErr w:type="spellEnd"/>
      <w:r>
        <w:rPr>
          <w:rFonts w:ascii="Arial" w:eastAsia="Arial" w:hAnsi="Arial"/>
          <w:sz w:val="24"/>
        </w:rPr>
        <w:t>/Turkey</w:t>
      </w:r>
    </w:p>
    <w:p w:rsidR="00CD0634" w:rsidRDefault="00CD0634" w:rsidP="00CD0634">
      <w:pPr>
        <w:spacing w:line="210" w:lineRule="exact"/>
        <w:rPr>
          <w:rFonts w:ascii="Times New Roman" w:eastAsia="Times New Roman" w:hAnsi="Times New Roman"/>
          <w:sz w:val="24"/>
        </w:rPr>
      </w:pPr>
    </w:p>
    <w:p w:rsidR="00CD0634" w:rsidRDefault="00980916" w:rsidP="00CD0634">
      <w:pPr>
        <w:spacing w:line="0" w:lineRule="atLeast"/>
        <w:ind w:right="40"/>
        <w:jc w:val="center"/>
        <w:rPr>
          <w:rFonts w:ascii="Arial" w:eastAsia="Arial" w:hAnsi="Arial"/>
          <w:sz w:val="24"/>
        </w:rPr>
      </w:pPr>
      <w:r>
        <w:rPr>
          <w:rFonts w:ascii="Arial" w:eastAsia="Arial" w:hAnsi="Arial"/>
          <w:sz w:val="24"/>
        </w:rPr>
        <w:t>June</w:t>
      </w:r>
      <w:r w:rsidR="00CD0634">
        <w:rPr>
          <w:rFonts w:ascii="Arial" w:eastAsia="Arial" w:hAnsi="Arial"/>
          <w:sz w:val="24"/>
        </w:rPr>
        <w:t xml:space="preserve"> </w:t>
      </w:r>
      <w:r>
        <w:rPr>
          <w:rFonts w:ascii="Arial" w:eastAsia="Arial" w:hAnsi="Arial"/>
          <w:sz w:val="24"/>
        </w:rPr>
        <w:t>01</w:t>
      </w:r>
      <w:r w:rsidR="00CD0634">
        <w:rPr>
          <w:rFonts w:ascii="Arial" w:eastAsia="Arial" w:hAnsi="Arial"/>
          <w:sz w:val="24"/>
        </w:rPr>
        <w:t>, 2019</w:t>
      </w:r>
    </w:p>
    <w:p w:rsidR="00CD0634" w:rsidRDefault="00CD0634" w:rsidP="00CD0634">
      <w:pPr>
        <w:spacing w:line="200" w:lineRule="exact"/>
        <w:rPr>
          <w:rFonts w:ascii="Times New Roman" w:eastAsia="Times New Roman" w:hAnsi="Times New Roman"/>
          <w:sz w:val="24"/>
        </w:rPr>
      </w:pPr>
    </w:p>
    <w:p w:rsidR="00F76C98" w:rsidRDefault="00CD0634" w:rsidP="00CD0634">
      <w:pPr>
        <w:spacing w:line="0" w:lineRule="atLeast"/>
        <w:ind w:left="720" w:right="40" w:firstLine="720"/>
        <w:rPr>
          <w:rFonts w:ascii="Arial" w:eastAsia="Arial" w:hAnsi="Arial"/>
        </w:rPr>
      </w:pPr>
      <w:r>
        <w:rPr>
          <w:rFonts w:ascii="Arial" w:eastAsia="Arial" w:hAnsi="Arial"/>
        </w:rPr>
        <w:t xml:space="preserve">Keywords: All </w:t>
      </w:r>
      <w:r w:rsidR="00F76C98">
        <w:rPr>
          <w:rFonts w:ascii="Arial" w:eastAsia="Arial" w:hAnsi="Arial"/>
        </w:rPr>
        <w:t>image pixel</w:t>
      </w:r>
      <w:r>
        <w:rPr>
          <w:rFonts w:ascii="Arial" w:eastAsia="Arial" w:hAnsi="Arial"/>
        </w:rPr>
        <w:t xml:space="preserve">, </w:t>
      </w:r>
      <w:r w:rsidR="00F76C98">
        <w:rPr>
          <w:rFonts w:ascii="Arial" w:eastAsia="Arial" w:hAnsi="Arial"/>
        </w:rPr>
        <w:t>Face recognition</w:t>
      </w:r>
      <w:r>
        <w:rPr>
          <w:rFonts w:ascii="Arial" w:eastAsia="Arial" w:hAnsi="Arial"/>
        </w:rPr>
        <w:t xml:space="preserve">, </w:t>
      </w:r>
      <w:r w:rsidR="00F76C98">
        <w:rPr>
          <w:rFonts w:ascii="Arial" w:eastAsia="Arial" w:hAnsi="Arial"/>
        </w:rPr>
        <w:t>Face</w:t>
      </w:r>
      <w:r>
        <w:rPr>
          <w:rFonts w:ascii="Arial" w:eastAsia="Arial" w:hAnsi="Arial"/>
        </w:rPr>
        <w:t xml:space="preserve"> Dataset, </w:t>
      </w:r>
    </w:p>
    <w:p w:rsidR="00F76C98" w:rsidRDefault="00BF101E" w:rsidP="00F76C98">
      <w:pPr>
        <w:spacing w:line="0" w:lineRule="atLeast"/>
        <w:ind w:left="720" w:right="40" w:firstLine="720"/>
        <w:rPr>
          <w:rFonts w:ascii="Arial" w:eastAsia="Arial" w:hAnsi="Arial"/>
        </w:rPr>
      </w:pPr>
      <w:r>
        <w:rPr>
          <w:rFonts w:ascii="Arial" w:eastAsia="Arial" w:hAnsi="Arial"/>
        </w:rPr>
        <w:t>Face estimation</w:t>
      </w:r>
      <w:r w:rsidR="0024790C">
        <w:rPr>
          <w:rFonts w:ascii="Arial" w:eastAsia="Arial" w:hAnsi="Arial"/>
        </w:rPr>
        <w:t xml:space="preserve"> accuracy</w:t>
      </w:r>
      <w:r w:rsidR="00CD0634">
        <w:rPr>
          <w:rFonts w:ascii="Arial" w:eastAsia="Arial" w:hAnsi="Arial"/>
        </w:rPr>
        <w:t>,</w:t>
      </w:r>
      <w:r w:rsidR="00F76C98">
        <w:rPr>
          <w:rFonts w:ascii="Arial" w:eastAsia="Arial" w:hAnsi="Arial"/>
        </w:rPr>
        <w:t xml:space="preserve"> </w:t>
      </w:r>
      <w:r w:rsidR="00CD0634" w:rsidRPr="00EC4D15">
        <w:rPr>
          <w:rFonts w:ascii="Arial" w:eastAsia="Arial" w:hAnsi="Arial"/>
        </w:rPr>
        <w:t xml:space="preserve">Gradient Descent </w:t>
      </w:r>
      <w:proofErr w:type="gramStart"/>
      <w:r w:rsidR="00CD0634" w:rsidRPr="00EC4D15">
        <w:rPr>
          <w:rFonts w:ascii="Arial" w:eastAsia="Arial" w:hAnsi="Arial"/>
        </w:rPr>
        <w:t>Solution</w:t>
      </w:r>
      <w:r w:rsidR="00F76C98">
        <w:rPr>
          <w:rFonts w:ascii="Arial" w:eastAsia="Arial" w:hAnsi="Arial"/>
        </w:rPr>
        <w:t>(</w:t>
      </w:r>
      <w:proofErr w:type="gramEnd"/>
      <w:r w:rsidR="00F76C98">
        <w:rPr>
          <w:rFonts w:ascii="Arial" w:eastAsia="Arial" w:hAnsi="Arial"/>
        </w:rPr>
        <w:t>ADAM)</w:t>
      </w:r>
      <w:r w:rsidR="00CD0634">
        <w:rPr>
          <w:rFonts w:ascii="Arial" w:eastAsia="Arial" w:hAnsi="Arial"/>
        </w:rPr>
        <w:t xml:space="preserve"> ,</w:t>
      </w:r>
    </w:p>
    <w:p w:rsidR="00CD0634" w:rsidRPr="003F12E1" w:rsidRDefault="00F76C98" w:rsidP="00F76C98">
      <w:pPr>
        <w:spacing w:line="0" w:lineRule="atLeast"/>
        <w:ind w:left="720" w:right="40" w:firstLine="720"/>
        <w:rPr>
          <w:rFonts w:ascii="Arial" w:eastAsia="Arial" w:hAnsi="Arial"/>
        </w:rPr>
      </w:pPr>
      <w:r>
        <w:rPr>
          <w:rFonts w:ascii="Arial" w:eastAsia="Arial" w:hAnsi="Arial"/>
        </w:rPr>
        <w:t xml:space="preserve">Image </w:t>
      </w:r>
      <w:r w:rsidR="00BF101E" w:rsidRPr="00BF101E">
        <w:rPr>
          <w:rFonts w:ascii="Arial" w:eastAsia="Arial" w:hAnsi="Arial"/>
        </w:rPr>
        <w:t>classification</w:t>
      </w:r>
    </w:p>
    <w:p w:rsidR="00CD0634" w:rsidRDefault="00CD0634" w:rsidP="00CD0634">
      <w:pPr>
        <w:spacing w:line="0" w:lineRule="atLeast"/>
        <w:ind w:right="40"/>
        <w:jc w:val="center"/>
        <w:rPr>
          <w:rFonts w:ascii="Arial" w:eastAsia="Arial" w:hAnsi="Arial"/>
        </w:rPr>
      </w:pPr>
    </w:p>
    <w:p w:rsidR="00CD0634" w:rsidRDefault="00CD0634" w:rsidP="00CD0634">
      <w:pPr>
        <w:spacing w:line="0" w:lineRule="atLeast"/>
        <w:ind w:right="40"/>
        <w:jc w:val="center"/>
        <w:rPr>
          <w:rFonts w:ascii="Arial" w:eastAsia="Arial" w:hAnsi="Arial"/>
        </w:rPr>
      </w:pPr>
      <w:r>
        <w:rPr>
          <w:rFonts w:ascii="Arial" w:eastAsia="Arial" w:hAnsi="Arial"/>
        </w:rPr>
        <w:t>Abstract</w:t>
      </w:r>
    </w:p>
    <w:p w:rsidR="00CD0634" w:rsidRDefault="00CD0634" w:rsidP="00CD0634">
      <w:pPr>
        <w:spacing w:line="167" w:lineRule="exact"/>
        <w:rPr>
          <w:rFonts w:ascii="Times New Roman" w:eastAsia="Times New Roman" w:hAnsi="Times New Roman"/>
          <w:sz w:val="24"/>
        </w:rPr>
      </w:pPr>
    </w:p>
    <w:p w:rsidR="002E3EFA" w:rsidRDefault="005250EC" w:rsidP="00F24C22">
      <w:pPr>
        <w:spacing w:line="246" w:lineRule="auto"/>
        <w:ind w:left="1620" w:right="1660" w:firstLine="299"/>
        <w:jc w:val="both"/>
        <w:rPr>
          <w:rFonts w:ascii="Arial" w:eastAsia="Arial" w:hAnsi="Arial"/>
        </w:rPr>
      </w:pPr>
      <w:proofErr w:type="gramStart"/>
      <w:r>
        <w:rPr>
          <w:rFonts w:ascii="Arial" w:eastAsia="Arial" w:hAnsi="Arial"/>
        </w:rPr>
        <w:t>CNN(</w:t>
      </w:r>
      <w:proofErr w:type="gramEnd"/>
      <w:r w:rsidRPr="005250EC">
        <w:rPr>
          <w:rFonts w:ascii="Arial" w:eastAsia="Arial" w:hAnsi="Arial"/>
        </w:rPr>
        <w:t>Convolutional Neural Network</w:t>
      </w:r>
      <w:r>
        <w:rPr>
          <w:rFonts w:ascii="Arial" w:eastAsia="Arial" w:hAnsi="Arial"/>
        </w:rPr>
        <w:t>) with ANN(</w:t>
      </w:r>
      <w:r w:rsidR="002E3EFA" w:rsidRPr="002E3EFA">
        <w:rPr>
          <w:rFonts w:ascii="Arial" w:eastAsia="Arial" w:hAnsi="Arial"/>
        </w:rPr>
        <w:t>Artificial neural networks</w:t>
      </w:r>
      <w:r>
        <w:rPr>
          <w:rFonts w:ascii="Arial" w:eastAsia="Arial" w:hAnsi="Arial"/>
        </w:rPr>
        <w:t>)</w:t>
      </w:r>
      <w:r w:rsidR="002E3EFA" w:rsidRPr="002E3EFA">
        <w:rPr>
          <w:rFonts w:ascii="Arial" w:eastAsia="Arial" w:hAnsi="Arial"/>
        </w:rPr>
        <w:t xml:space="preserve"> are a mach</w:t>
      </w:r>
      <w:r w:rsidR="002E3EFA">
        <w:rPr>
          <w:rFonts w:ascii="Arial" w:eastAsia="Arial" w:hAnsi="Arial"/>
        </w:rPr>
        <w:t xml:space="preserve">ine learning method that can be </w:t>
      </w:r>
      <w:r w:rsidR="002E3EFA" w:rsidRPr="002E3EFA">
        <w:rPr>
          <w:rFonts w:ascii="Arial" w:eastAsia="Arial" w:hAnsi="Arial"/>
        </w:rPr>
        <w:t>used to solve a multitude of different tas</w:t>
      </w:r>
      <w:r w:rsidR="002E3EFA">
        <w:rPr>
          <w:rFonts w:ascii="Arial" w:eastAsia="Arial" w:hAnsi="Arial"/>
        </w:rPr>
        <w:t xml:space="preserve">ks. In this </w:t>
      </w:r>
      <w:r w:rsidR="00980916">
        <w:rPr>
          <w:rFonts w:ascii="Arial" w:eastAsia="Arial" w:hAnsi="Arial"/>
        </w:rPr>
        <w:t>report</w:t>
      </w:r>
      <w:r w:rsidR="002E3EFA">
        <w:rPr>
          <w:rFonts w:ascii="Arial" w:eastAsia="Arial" w:hAnsi="Arial"/>
        </w:rPr>
        <w:t xml:space="preserve"> we strive to </w:t>
      </w:r>
      <w:r w:rsidR="002E3EFA" w:rsidRPr="002E3EFA">
        <w:rPr>
          <w:rFonts w:ascii="Arial" w:eastAsia="Arial" w:hAnsi="Arial"/>
        </w:rPr>
        <w:t xml:space="preserve">discuss some of the theoretical basics behind </w:t>
      </w:r>
      <w:r w:rsidR="002E3EFA">
        <w:rPr>
          <w:rFonts w:ascii="Arial" w:eastAsia="Arial" w:hAnsi="Arial"/>
        </w:rPr>
        <w:t xml:space="preserve">this technology and apply it to </w:t>
      </w:r>
      <w:r w:rsidR="002E3EFA" w:rsidRPr="002E3EFA">
        <w:rPr>
          <w:rFonts w:ascii="Arial" w:eastAsia="Arial" w:hAnsi="Arial"/>
        </w:rPr>
        <w:t xml:space="preserve">a practical problem in the field of digital image classification: </w:t>
      </w:r>
      <w:r w:rsidR="002E3EFA">
        <w:rPr>
          <w:rFonts w:ascii="Arial" w:eastAsia="Arial" w:hAnsi="Arial"/>
        </w:rPr>
        <w:t xml:space="preserve">Recognizing </w:t>
      </w:r>
      <w:proofErr w:type="gramStart"/>
      <w:r w:rsidR="00F24C22">
        <w:rPr>
          <w:rFonts w:ascii="Arial" w:eastAsia="Arial" w:hAnsi="Arial"/>
        </w:rPr>
        <w:t xml:space="preserve">face </w:t>
      </w:r>
      <w:r w:rsidR="002E3EFA" w:rsidRPr="002E3EFA">
        <w:rPr>
          <w:rFonts w:ascii="Arial" w:eastAsia="Arial" w:hAnsi="Arial"/>
        </w:rPr>
        <w:t xml:space="preserve"> from</w:t>
      </w:r>
      <w:proofErr w:type="gramEnd"/>
      <w:r w:rsidR="002E3EFA" w:rsidRPr="002E3EFA">
        <w:rPr>
          <w:rFonts w:ascii="Arial" w:eastAsia="Arial" w:hAnsi="Arial"/>
        </w:rPr>
        <w:t xml:space="preserve"> scanned </w:t>
      </w:r>
      <w:r w:rsidR="00F24C22">
        <w:rPr>
          <w:rFonts w:ascii="Arial" w:eastAsia="Arial" w:hAnsi="Arial"/>
        </w:rPr>
        <w:t>face dataset</w:t>
      </w:r>
      <w:r w:rsidR="002E3EFA" w:rsidRPr="002E3EFA">
        <w:rPr>
          <w:rFonts w:ascii="Arial" w:eastAsia="Arial" w:hAnsi="Arial"/>
        </w:rPr>
        <w:t>.</w:t>
      </w:r>
    </w:p>
    <w:p w:rsidR="00F24C22" w:rsidRPr="002E3EFA" w:rsidRDefault="00F24C22" w:rsidP="00F24C22">
      <w:pPr>
        <w:spacing w:line="246" w:lineRule="auto"/>
        <w:ind w:left="1620" w:right="1660" w:firstLine="299"/>
        <w:jc w:val="both"/>
        <w:rPr>
          <w:rFonts w:ascii="Arial" w:eastAsia="Arial" w:hAnsi="Arial"/>
        </w:rPr>
      </w:pPr>
    </w:p>
    <w:p w:rsidR="002E3EFA" w:rsidRPr="002E3EFA" w:rsidRDefault="002E3EFA" w:rsidP="002E3EFA">
      <w:pPr>
        <w:spacing w:line="246" w:lineRule="auto"/>
        <w:ind w:left="1620" w:right="1660" w:firstLine="299"/>
        <w:jc w:val="both"/>
        <w:rPr>
          <w:rFonts w:ascii="Arial" w:eastAsia="Arial" w:hAnsi="Arial"/>
        </w:rPr>
      </w:pPr>
      <w:r w:rsidRPr="002E3EFA">
        <w:rPr>
          <w:rFonts w:ascii="Arial" w:eastAsia="Arial" w:hAnsi="Arial"/>
        </w:rPr>
        <w:t>We cover the entire process from findin</w:t>
      </w:r>
      <w:r>
        <w:rPr>
          <w:rFonts w:ascii="Arial" w:eastAsia="Arial" w:hAnsi="Arial"/>
        </w:rPr>
        <w:t xml:space="preserve">g, labelling and processing the </w:t>
      </w:r>
      <w:r w:rsidRPr="002E3EFA">
        <w:rPr>
          <w:rFonts w:ascii="Arial" w:eastAsia="Arial" w:hAnsi="Arial"/>
        </w:rPr>
        <w:t xml:space="preserve">data, over building the networks themselves, </w:t>
      </w:r>
      <w:r>
        <w:rPr>
          <w:rFonts w:ascii="Arial" w:eastAsia="Arial" w:hAnsi="Arial"/>
        </w:rPr>
        <w:t xml:space="preserve">to optimizing their performance </w:t>
      </w:r>
      <w:r w:rsidRPr="002E3EFA">
        <w:rPr>
          <w:rFonts w:ascii="Arial" w:eastAsia="Arial" w:hAnsi="Arial"/>
        </w:rPr>
        <w:t>with different training techniques.</w:t>
      </w:r>
    </w:p>
    <w:p w:rsidR="00CD0634" w:rsidRDefault="002E3EFA" w:rsidP="002E3EFA">
      <w:pPr>
        <w:spacing w:line="246" w:lineRule="auto"/>
        <w:ind w:left="1620" w:right="1660" w:firstLine="299"/>
        <w:jc w:val="both"/>
        <w:rPr>
          <w:rFonts w:ascii="Arial" w:eastAsia="Arial" w:hAnsi="Arial"/>
        </w:rPr>
      </w:pPr>
      <w:r w:rsidRPr="002E3EFA">
        <w:rPr>
          <w:rFonts w:ascii="Arial" w:eastAsia="Arial" w:hAnsi="Arial"/>
        </w:rPr>
        <w:t>The Python-based implementation uses</w:t>
      </w:r>
      <w:r>
        <w:rPr>
          <w:rFonts w:ascii="Arial" w:eastAsia="Arial" w:hAnsi="Arial"/>
        </w:rPr>
        <w:t xml:space="preserve"> frameworks such as </w:t>
      </w:r>
      <w:proofErr w:type="spellStart"/>
      <w:proofErr w:type="gramStart"/>
      <w:r>
        <w:rPr>
          <w:rFonts w:ascii="Arial" w:eastAsia="Arial" w:hAnsi="Arial"/>
        </w:rPr>
        <w:t>Keras</w:t>
      </w:r>
      <w:proofErr w:type="spellEnd"/>
      <w:r>
        <w:rPr>
          <w:rFonts w:ascii="Arial" w:eastAsia="Arial" w:hAnsi="Arial"/>
        </w:rPr>
        <w:t>(</w:t>
      </w:r>
      <w:proofErr w:type="gramEnd"/>
      <w:r>
        <w:rPr>
          <w:rFonts w:ascii="Arial" w:eastAsia="Arial" w:hAnsi="Arial"/>
        </w:rPr>
        <w:t xml:space="preserve">Background </w:t>
      </w:r>
      <w:proofErr w:type="spellStart"/>
      <w:r>
        <w:rPr>
          <w:rFonts w:ascii="Arial" w:eastAsia="Arial" w:hAnsi="Arial"/>
        </w:rPr>
        <w:t>TensorFlow</w:t>
      </w:r>
      <w:proofErr w:type="spellEnd"/>
      <w:r>
        <w:rPr>
          <w:rFonts w:ascii="Arial" w:eastAsia="Arial" w:hAnsi="Arial"/>
        </w:rPr>
        <w:t xml:space="preserve">) and </w:t>
      </w:r>
      <w:proofErr w:type="spellStart"/>
      <w:r w:rsidRPr="002E3EFA">
        <w:rPr>
          <w:rFonts w:ascii="Arial" w:eastAsia="Arial" w:hAnsi="Arial"/>
        </w:rPr>
        <w:t>OpenCV</w:t>
      </w:r>
      <w:proofErr w:type="spellEnd"/>
      <w:r w:rsidRPr="002E3EFA">
        <w:rPr>
          <w:rFonts w:ascii="Arial" w:eastAsia="Arial" w:hAnsi="Arial"/>
        </w:rPr>
        <w:t xml:space="preserve"> to facilitate this process, and the ou</w:t>
      </w:r>
      <w:r>
        <w:rPr>
          <w:rFonts w:ascii="Arial" w:eastAsia="Arial" w:hAnsi="Arial"/>
        </w:rPr>
        <w:t xml:space="preserve">tput is presented in the format </w:t>
      </w:r>
      <w:r w:rsidRPr="002E3EFA">
        <w:rPr>
          <w:rFonts w:ascii="Arial" w:eastAsia="Arial" w:hAnsi="Arial"/>
        </w:rPr>
        <w:t xml:space="preserve">of </w:t>
      </w:r>
      <w:proofErr w:type="spellStart"/>
      <w:r>
        <w:rPr>
          <w:rFonts w:ascii="Arial" w:eastAsia="Arial" w:hAnsi="Arial"/>
        </w:rPr>
        <w:t>faceJSON</w:t>
      </w:r>
      <w:proofErr w:type="spellEnd"/>
      <w:r w:rsidRPr="002E3EFA">
        <w:rPr>
          <w:rFonts w:ascii="Arial" w:eastAsia="Arial" w:hAnsi="Arial"/>
        </w:rPr>
        <w:t xml:space="preserve">, a leading standard for exchanging musical notation. </w:t>
      </w:r>
      <w:r w:rsidRPr="00F63478">
        <w:rPr>
          <w:rFonts w:ascii="Arial" w:eastAsia="Arial" w:hAnsi="Arial"/>
        </w:rPr>
        <w:t xml:space="preserve">The data set was taken from </w:t>
      </w:r>
      <w:proofErr w:type="gramStart"/>
      <w:r w:rsidRPr="00F63478">
        <w:rPr>
          <w:rFonts w:ascii="Arial" w:eastAsia="Arial" w:hAnsi="Arial"/>
        </w:rPr>
        <w:t xml:space="preserve">the </w:t>
      </w:r>
      <w:r>
        <w:rPr>
          <w:rFonts w:ascii="Arial" w:eastAsia="Arial" w:hAnsi="Arial"/>
        </w:rPr>
        <w:t>my</w:t>
      </w:r>
      <w:proofErr w:type="gramEnd"/>
      <w:r>
        <w:rPr>
          <w:rFonts w:ascii="Arial" w:eastAsia="Arial" w:hAnsi="Arial"/>
        </w:rPr>
        <w:t xml:space="preserve"> webcam and </w:t>
      </w:r>
      <w:proofErr w:type="spellStart"/>
      <w:r>
        <w:rPr>
          <w:rFonts w:ascii="Arial" w:eastAsia="Arial" w:hAnsi="Arial"/>
        </w:rPr>
        <w:t>faceset</w:t>
      </w:r>
      <w:proofErr w:type="spellEnd"/>
      <w:r>
        <w:rPr>
          <w:rFonts w:ascii="Arial" w:eastAsia="Arial" w:hAnsi="Arial"/>
        </w:rPr>
        <w:t xml:space="preserve"> dataset.</w:t>
      </w:r>
    </w:p>
    <w:p w:rsidR="00CD0634" w:rsidRDefault="00CD0634" w:rsidP="00CD0634">
      <w:pPr>
        <w:spacing w:line="44" w:lineRule="exact"/>
        <w:rPr>
          <w:rFonts w:ascii="Times New Roman" w:eastAsia="Times New Roman" w:hAnsi="Times New Roman"/>
          <w:sz w:val="24"/>
        </w:rPr>
      </w:pPr>
    </w:p>
    <w:p w:rsidR="00CD0634" w:rsidRDefault="00CD0634"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5250EC" w:rsidRDefault="005250EC" w:rsidP="00CD0634">
      <w:pPr>
        <w:spacing w:line="200" w:lineRule="exact"/>
        <w:rPr>
          <w:rFonts w:ascii="Times New Roman" w:eastAsia="Times New Roman" w:hAnsi="Times New Roman"/>
          <w:sz w:val="24"/>
        </w:rPr>
      </w:pPr>
    </w:p>
    <w:p w:rsidR="005250EC" w:rsidRDefault="005250EC" w:rsidP="00CD0634">
      <w:pPr>
        <w:spacing w:line="200" w:lineRule="exact"/>
        <w:rPr>
          <w:rFonts w:ascii="Times New Roman" w:eastAsia="Times New Roman" w:hAnsi="Times New Roman"/>
          <w:sz w:val="24"/>
        </w:rPr>
      </w:pPr>
    </w:p>
    <w:p w:rsidR="005250EC" w:rsidRDefault="005250EC" w:rsidP="00CD0634">
      <w:pPr>
        <w:spacing w:line="200" w:lineRule="exact"/>
        <w:rPr>
          <w:rFonts w:ascii="Times New Roman" w:eastAsia="Times New Roman" w:hAnsi="Times New Roman"/>
          <w:sz w:val="24"/>
        </w:rPr>
      </w:pPr>
    </w:p>
    <w:p w:rsidR="005250EC" w:rsidRDefault="005250EC" w:rsidP="00CD0634">
      <w:pPr>
        <w:spacing w:line="200" w:lineRule="exact"/>
        <w:rPr>
          <w:rFonts w:ascii="Times New Roman" w:eastAsia="Times New Roman" w:hAnsi="Times New Roman"/>
          <w:sz w:val="24"/>
        </w:rPr>
      </w:pPr>
    </w:p>
    <w:p w:rsidR="005250EC" w:rsidRDefault="005250EC" w:rsidP="00CD0634">
      <w:pPr>
        <w:spacing w:line="200" w:lineRule="exact"/>
        <w:rPr>
          <w:rFonts w:ascii="Times New Roman" w:eastAsia="Times New Roman" w:hAnsi="Times New Roman"/>
          <w:sz w:val="24"/>
        </w:rPr>
      </w:pPr>
    </w:p>
    <w:p w:rsidR="005250EC" w:rsidRDefault="005250EC" w:rsidP="00CD0634">
      <w:pPr>
        <w:spacing w:line="200" w:lineRule="exact"/>
        <w:rPr>
          <w:rFonts w:ascii="Times New Roman" w:eastAsia="Times New Roman" w:hAnsi="Times New Roman"/>
          <w:sz w:val="24"/>
        </w:rPr>
      </w:pPr>
    </w:p>
    <w:p w:rsidR="002E3EFA" w:rsidRDefault="002E3EFA" w:rsidP="00CD0634">
      <w:pPr>
        <w:spacing w:line="200" w:lineRule="exact"/>
        <w:rPr>
          <w:rFonts w:ascii="Times New Roman" w:eastAsia="Times New Roman" w:hAnsi="Times New Roman"/>
          <w:sz w:val="24"/>
        </w:rPr>
      </w:pPr>
    </w:p>
    <w:p w:rsidR="00CD0634" w:rsidRDefault="00CD0634" w:rsidP="00CD0634">
      <w:pPr>
        <w:spacing w:line="324" w:lineRule="exact"/>
        <w:rPr>
          <w:rFonts w:ascii="Times New Roman" w:eastAsia="Times New Roman" w:hAnsi="Times New Roman"/>
          <w:sz w:val="24"/>
        </w:rPr>
      </w:pPr>
    </w:p>
    <w:p w:rsidR="00CD0634" w:rsidRPr="00900B4D" w:rsidRDefault="00CD0634" w:rsidP="00CD0634">
      <w:pPr>
        <w:numPr>
          <w:ilvl w:val="0"/>
          <w:numId w:val="1"/>
        </w:numPr>
        <w:tabs>
          <w:tab w:val="left" w:pos="1560"/>
        </w:tabs>
        <w:spacing w:line="0" w:lineRule="atLeast"/>
        <w:ind w:left="1560" w:hanging="484"/>
        <w:rPr>
          <w:rFonts w:ascii="Arial" w:eastAsia="Arial" w:hAnsi="Arial"/>
          <w:b/>
          <w:sz w:val="29"/>
        </w:rPr>
      </w:pPr>
      <w:r w:rsidRPr="00900B4D">
        <w:rPr>
          <w:rFonts w:ascii="Arial" w:eastAsia="Arial" w:hAnsi="Arial"/>
          <w:b/>
          <w:sz w:val="29"/>
        </w:rPr>
        <w:t>Introduction</w:t>
      </w:r>
    </w:p>
    <w:p w:rsidR="00CD0634" w:rsidRDefault="00CD0634" w:rsidP="00CD0634">
      <w:pPr>
        <w:spacing w:line="251" w:lineRule="exact"/>
        <w:rPr>
          <w:rFonts w:ascii="Times New Roman" w:eastAsia="Times New Roman" w:hAnsi="Times New Roman"/>
          <w:sz w:val="24"/>
        </w:rPr>
      </w:pPr>
    </w:p>
    <w:p w:rsidR="00F72652" w:rsidRPr="00F72652" w:rsidRDefault="00F72652" w:rsidP="00F72652">
      <w:pPr>
        <w:spacing w:line="253" w:lineRule="auto"/>
        <w:ind w:left="1080" w:right="1100" w:firstLine="720"/>
        <w:jc w:val="both"/>
        <w:rPr>
          <w:rFonts w:ascii="Arial" w:eastAsia="Times New Roman" w:hAnsi="Arial"/>
          <w:sz w:val="22"/>
        </w:rPr>
      </w:pPr>
      <w:r w:rsidRPr="00F72652">
        <w:rPr>
          <w:rFonts w:ascii="Arial" w:eastAsia="Times New Roman" w:hAnsi="Arial"/>
          <w:sz w:val="22"/>
        </w:rPr>
        <w:t>Face recognition has often been considered for surveillance enviro</w:t>
      </w:r>
      <w:r>
        <w:rPr>
          <w:rFonts w:ascii="Arial" w:eastAsia="Times New Roman" w:hAnsi="Arial"/>
          <w:sz w:val="22"/>
        </w:rPr>
        <w:t xml:space="preserve">nments as it can generally be </w:t>
      </w:r>
      <w:r w:rsidRPr="00F72652">
        <w:rPr>
          <w:rFonts w:ascii="Arial" w:eastAsia="Times New Roman" w:hAnsi="Arial"/>
          <w:sz w:val="22"/>
        </w:rPr>
        <w:t>conducted in a visible light camera environment. However, in a surveillance environment, most cases</w:t>
      </w:r>
    </w:p>
    <w:p w:rsidR="00F72652" w:rsidRDefault="00F72652" w:rsidP="00F72652">
      <w:pPr>
        <w:spacing w:line="253" w:lineRule="auto"/>
        <w:ind w:left="1080" w:right="1100"/>
        <w:jc w:val="both"/>
      </w:pPr>
      <w:proofErr w:type="gramStart"/>
      <w:r w:rsidRPr="00F72652">
        <w:rPr>
          <w:rFonts w:ascii="Arial" w:eastAsia="Times New Roman" w:hAnsi="Arial"/>
          <w:sz w:val="22"/>
        </w:rPr>
        <w:t>involve</w:t>
      </w:r>
      <w:proofErr w:type="gramEnd"/>
      <w:r w:rsidRPr="00F72652">
        <w:rPr>
          <w:rFonts w:ascii="Arial" w:eastAsia="Times New Roman" w:hAnsi="Arial"/>
          <w:sz w:val="22"/>
        </w:rPr>
        <w:t xml:space="preserve"> a camera capturing images in a downward direction from above and people do not look</w:t>
      </w:r>
      <w:r>
        <w:rPr>
          <w:rFonts w:ascii="Arial" w:eastAsia="Times New Roman" w:hAnsi="Arial"/>
          <w:sz w:val="22"/>
        </w:rPr>
        <w:t xml:space="preserve"> </w:t>
      </w:r>
      <w:r w:rsidRPr="00F72652">
        <w:rPr>
          <w:rFonts w:ascii="Arial" w:eastAsia="Times New Roman" w:hAnsi="Arial"/>
          <w:sz w:val="22"/>
        </w:rPr>
        <w:t>directly at the camera. Thus, it is generally difficult to capture front facial images, and in such</w:t>
      </w:r>
      <w:r>
        <w:rPr>
          <w:rFonts w:ascii="Arial" w:eastAsia="Times New Roman" w:hAnsi="Arial"/>
          <w:sz w:val="22"/>
        </w:rPr>
        <w:t xml:space="preserve"> </w:t>
      </w:r>
      <w:r w:rsidRPr="00F72652">
        <w:rPr>
          <w:rFonts w:ascii="Arial" w:eastAsia="Times New Roman" w:hAnsi="Arial"/>
          <w:sz w:val="22"/>
        </w:rPr>
        <w:t>cases, facial recognition accuracy is greatly reduced. To address this issue, 105 composite geometrical</w:t>
      </w:r>
      <w:r>
        <w:rPr>
          <w:rFonts w:ascii="Arial" w:eastAsia="Times New Roman" w:hAnsi="Arial"/>
          <w:sz w:val="22"/>
        </w:rPr>
        <w:t xml:space="preserve"> </w:t>
      </w:r>
      <w:r w:rsidRPr="00F72652">
        <w:rPr>
          <w:rFonts w:ascii="Arial" w:eastAsia="Times New Roman" w:hAnsi="Arial"/>
          <w:sz w:val="22"/>
        </w:rPr>
        <w:t>descriptors for 3D face analysis based on 3D face data captured by a laser scanner were presented</w:t>
      </w:r>
      <w:r>
        <w:rPr>
          <w:rFonts w:ascii="Arial" w:eastAsia="Times New Roman" w:hAnsi="Arial"/>
          <w:sz w:val="22"/>
        </w:rPr>
        <w:t xml:space="preserve"> </w:t>
      </w:r>
      <w:r w:rsidRPr="00F72652">
        <w:rPr>
          <w:rFonts w:ascii="Arial" w:eastAsia="Times New Roman" w:hAnsi="Arial"/>
          <w:sz w:val="22"/>
        </w:rPr>
        <w:t>in a previous study</w:t>
      </w:r>
      <w:r>
        <w:rPr>
          <w:rFonts w:ascii="Arial" w:eastAsia="Times New Roman" w:hAnsi="Arial"/>
          <w:sz w:val="22"/>
        </w:rPr>
        <w:t>.</w:t>
      </w:r>
      <w:r w:rsidRPr="00F72652">
        <w:t xml:space="preserve"> </w:t>
      </w:r>
    </w:p>
    <w:p w:rsidR="00F72652" w:rsidRDefault="00F72652" w:rsidP="00F72652">
      <w:pPr>
        <w:spacing w:line="253" w:lineRule="auto"/>
        <w:ind w:left="1080" w:right="1100"/>
        <w:jc w:val="both"/>
        <w:rPr>
          <w:rFonts w:ascii="Arial" w:eastAsia="Times New Roman" w:hAnsi="Arial"/>
          <w:sz w:val="22"/>
        </w:rPr>
      </w:pPr>
    </w:p>
    <w:p w:rsidR="00F72652" w:rsidRPr="00F72652" w:rsidRDefault="00F72652" w:rsidP="00F72652">
      <w:pPr>
        <w:spacing w:line="253" w:lineRule="auto"/>
        <w:ind w:left="1080" w:right="1100"/>
        <w:jc w:val="both"/>
        <w:rPr>
          <w:rFonts w:ascii="Arial" w:eastAsia="Times New Roman" w:hAnsi="Arial"/>
          <w:sz w:val="22"/>
        </w:rPr>
      </w:pPr>
      <w:r w:rsidRPr="00F72652">
        <w:rPr>
          <w:rFonts w:ascii="Arial" w:eastAsia="Times New Roman" w:hAnsi="Arial"/>
          <w:sz w:val="22"/>
        </w:rPr>
        <w:t xml:space="preserve">Since the deep learning has dramatically </w:t>
      </w:r>
      <w:r>
        <w:rPr>
          <w:rFonts w:ascii="Arial" w:eastAsia="Times New Roman" w:hAnsi="Arial"/>
          <w:sz w:val="22"/>
        </w:rPr>
        <w:t xml:space="preserve">drawn attention in </w:t>
      </w:r>
      <w:r w:rsidRPr="00F72652">
        <w:rPr>
          <w:rFonts w:ascii="Arial" w:eastAsia="Times New Roman" w:hAnsi="Arial"/>
          <w:sz w:val="22"/>
        </w:rPr>
        <w:t>the computer vision commu</w:t>
      </w:r>
      <w:r>
        <w:rPr>
          <w:rFonts w:ascii="Arial" w:eastAsia="Times New Roman" w:hAnsi="Arial"/>
          <w:sz w:val="22"/>
        </w:rPr>
        <w:t xml:space="preserve">nity, face recognition has been </w:t>
      </w:r>
      <w:r w:rsidRPr="00F72652">
        <w:rPr>
          <w:rFonts w:ascii="Arial" w:eastAsia="Times New Roman" w:hAnsi="Arial"/>
          <w:sz w:val="22"/>
        </w:rPr>
        <w:t>one of the most extensively stu</w:t>
      </w:r>
      <w:r>
        <w:rPr>
          <w:rFonts w:ascii="Arial" w:eastAsia="Times New Roman" w:hAnsi="Arial"/>
          <w:sz w:val="22"/>
        </w:rPr>
        <w:t xml:space="preserve">died topics to come up with the </w:t>
      </w:r>
      <w:r w:rsidRPr="00F72652">
        <w:rPr>
          <w:rFonts w:ascii="Arial" w:eastAsia="Times New Roman" w:hAnsi="Arial"/>
          <w:sz w:val="22"/>
        </w:rPr>
        <w:t>challenging of the recognitio</w:t>
      </w:r>
      <w:r>
        <w:rPr>
          <w:rFonts w:ascii="Arial" w:eastAsia="Times New Roman" w:hAnsi="Arial"/>
          <w:sz w:val="22"/>
        </w:rPr>
        <w:t xml:space="preserve">n problem. Face recognition has </w:t>
      </w:r>
      <w:r w:rsidRPr="00F72652">
        <w:rPr>
          <w:rFonts w:ascii="Arial" w:eastAsia="Times New Roman" w:hAnsi="Arial"/>
          <w:sz w:val="22"/>
        </w:rPr>
        <w:t xml:space="preserve">used in several applications in both private and public </w:t>
      </w:r>
      <w:r>
        <w:rPr>
          <w:rFonts w:ascii="Arial" w:eastAsia="Times New Roman" w:hAnsi="Arial"/>
          <w:sz w:val="22"/>
        </w:rPr>
        <w:t xml:space="preserve">sectors </w:t>
      </w:r>
      <w:r w:rsidRPr="00F72652">
        <w:rPr>
          <w:rFonts w:ascii="Arial" w:eastAsia="Times New Roman" w:hAnsi="Arial"/>
          <w:sz w:val="22"/>
        </w:rPr>
        <w:t>such as surveillance system, person authentication, etc.</w:t>
      </w:r>
    </w:p>
    <w:p w:rsidR="00F72652" w:rsidRPr="00F72652" w:rsidRDefault="00F72652" w:rsidP="00F72652">
      <w:pPr>
        <w:spacing w:line="253" w:lineRule="auto"/>
        <w:ind w:left="1080" w:right="1100"/>
        <w:jc w:val="both"/>
        <w:rPr>
          <w:rFonts w:ascii="Arial" w:eastAsia="Times New Roman" w:hAnsi="Arial"/>
          <w:sz w:val="22"/>
        </w:rPr>
      </w:pPr>
      <w:r w:rsidRPr="00F72652">
        <w:rPr>
          <w:rFonts w:ascii="Arial" w:eastAsia="Times New Roman" w:hAnsi="Arial"/>
          <w:sz w:val="22"/>
        </w:rPr>
        <w:t>Conventional face recogni</w:t>
      </w:r>
      <w:r>
        <w:rPr>
          <w:rFonts w:ascii="Arial" w:eastAsia="Times New Roman" w:hAnsi="Arial"/>
          <w:sz w:val="22"/>
        </w:rPr>
        <w:t xml:space="preserve">tion method aims to develop the </w:t>
      </w:r>
      <w:r w:rsidRPr="00F72652">
        <w:rPr>
          <w:rFonts w:ascii="Arial" w:eastAsia="Times New Roman" w:hAnsi="Arial"/>
          <w:sz w:val="22"/>
        </w:rPr>
        <w:t>faster algorithm and</w:t>
      </w:r>
      <w:r>
        <w:rPr>
          <w:rFonts w:ascii="Arial" w:eastAsia="Times New Roman" w:hAnsi="Arial"/>
          <w:sz w:val="22"/>
        </w:rPr>
        <w:t xml:space="preserve"> more robust. Whereas, accurate </w:t>
      </w:r>
      <w:r w:rsidRPr="00F72652">
        <w:rPr>
          <w:rFonts w:ascii="Arial" w:eastAsia="Times New Roman" w:hAnsi="Arial"/>
          <w:sz w:val="22"/>
        </w:rPr>
        <w:t>recognition depends on hi</w:t>
      </w:r>
      <w:r>
        <w:rPr>
          <w:rFonts w:ascii="Arial" w:eastAsia="Times New Roman" w:hAnsi="Arial"/>
          <w:sz w:val="22"/>
        </w:rPr>
        <w:t xml:space="preserve">gh resolution of face image and </w:t>
      </w:r>
      <w:r w:rsidRPr="00F72652">
        <w:rPr>
          <w:rFonts w:ascii="Arial" w:eastAsia="Times New Roman" w:hAnsi="Arial"/>
          <w:sz w:val="22"/>
        </w:rPr>
        <w:t>with no occlusion. Good face</w:t>
      </w:r>
      <w:r>
        <w:rPr>
          <w:rFonts w:ascii="Arial" w:eastAsia="Times New Roman" w:hAnsi="Arial"/>
          <w:sz w:val="22"/>
        </w:rPr>
        <w:t xml:space="preserve"> image should be discriminative </w:t>
      </w:r>
      <w:r w:rsidRPr="00F72652">
        <w:rPr>
          <w:rFonts w:ascii="Arial" w:eastAsia="Times New Roman" w:hAnsi="Arial"/>
          <w:sz w:val="22"/>
        </w:rPr>
        <w:t>to the change of face identity while remains robust to the</w:t>
      </w:r>
    </w:p>
    <w:p w:rsidR="00CD0634" w:rsidRDefault="00F72652" w:rsidP="00F72652">
      <w:pPr>
        <w:spacing w:line="253" w:lineRule="auto"/>
        <w:ind w:left="1080" w:right="1100"/>
        <w:jc w:val="both"/>
        <w:rPr>
          <w:rFonts w:ascii="Arial" w:eastAsia="Times New Roman" w:hAnsi="Arial"/>
          <w:sz w:val="22"/>
        </w:rPr>
      </w:pPr>
      <w:proofErr w:type="gramStart"/>
      <w:r w:rsidRPr="00F72652">
        <w:rPr>
          <w:rFonts w:ascii="Arial" w:eastAsia="Times New Roman" w:hAnsi="Arial"/>
          <w:sz w:val="22"/>
        </w:rPr>
        <w:t>intra-personal</w:t>
      </w:r>
      <w:proofErr w:type="gramEnd"/>
      <w:r w:rsidRPr="00F72652">
        <w:rPr>
          <w:rFonts w:ascii="Arial" w:eastAsia="Times New Roman" w:hAnsi="Arial"/>
          <w:sz w:val="22"/>
        </w:rPr>
        <w:t xml:space="preserve"> variation. Altho</w:t>
      </w:r>
      <w:r>
        <w:rPr>
          <w:rFonts w:ascii="Arial" w:eastAsia="Times New Roman" w:hAnsi="Arial"/>
          <w:sz w:val="22"/>
        </w:rPr>
        <w:t xml:space="preserve">ugh face recognition algorithms </w:t>
      </w:r>
      <w:r w:rsidRPr="00F72652">
        <w:rPr>
          <w:rFonts w:ascii="Arial" w:eastAsia="Times New Roman" w:hAnsi="Arial"/>
          <w:sz w:val="22"/>
        </w:rPr>
        <w:t>have reached the accuracy lev</w:t>
      </w:r>
      <w:r>
        <w:rPr>
          <w:rFonts w:ascii="Arial" w:eastAsia="Times New Roman" w:hAnsi="Arial"/>
          <w:sz w:val="22"/>
        </w:rPr>
        <w:t xml:space="preserve">el under certain condition, the </w:t>
      </w:r>
      <w:r w:rsidRPr="00F72652">
        <w:rPr>
          <w:rFonts w:ascii="Arial" w:eastAsia="Times New Roman" w:hAnsi="Arial"/>
          <w:sz w:val="22"/>
        </w:rPr>
        <w:t>face recognition algorithm still affec</w:t>
      </w:r>
      <w:r>
        <w:rPr>
          <w:rFonts w:ascii="Arial" w:eastAsia="Times New Roman" w:hAnsi="Arial"/>
          <w:sz w:val="22"/>
        </w:rPr>
        <w:t xml:space="preserve">ted by the external and </w:t>
      </w:r>
      <w:r w:rsidRPr="00F72652">
        <w:rPr>
          <w:rFonts w:ascii="Arial" w:eastAsia="Times New Roman" w:hAnsi="Arial"/>
          <w:sz w:val="22"/>
        </w:rPr>
        <w:t>internal variation such as</w:t>
      </w:r>
      <w:r>
        <w:rPr>
          <w:rFonts w:ascii="Arial" w:eastAsia="Times New Roman" w:hAnsi="Arial"/>
          <w:sz w:val="22"/>
        </w:rPr>
        <w:t xml:space="preserve"> the illumination, pose, facial </w:t>
      </w:r>
      <w:r w:rsidRPr="00F72652">
        <w:rPr>
          <w:rFonts w:ascii="Arial" w:eastAsia="Times New Roman" w:hAnsi="Arial"/>
          <w:sz w:val="22"/>
        </w:rPr>
        <w:t>expression and occlu</w:t>
      </w:r>
      <w:r>
        <w:rPr>
          <w:rFonts w:ascii="Arial" w:eastAsia="Times New Roman" w:hAnsi="Arial"/>
          <w:sz w:val="22"/>
        </w:rPr>
        <w:t xml:space="preserve">sion. The key challenge of face </w:t>
      </w:r>
      <w:r w:rsidRPr="00F72652">
        <w:rPr>
          <w:rFonts w:ascii="Arial" w:eastAsia="Times New Roman" w:hAnsi="Arial"/>
          <w:sz w:val="22"/>
        </w:rPr>
        <w:t>recognition is to develop effe</w:t>
      </w:r>
      <w:r>
        <w:rPr>
          <w:rFonts w:ascii="Arial" w:eastAsia="Times New Roman" w:hAnsi="Arial"/>
          <w:sz w:val="22"/>
        </w:rPr>
        <w:t xml:space="preserve">ctive feature representation to </w:t>
      </w:r>
      <w:r w:rsidRPr="00F72652">
        <w:rPr>
          <w:rFonts w:ascii="Arial" w:eastAsia="Times New Roman" w:hAnsi="Arial"/>
          <w:sz w:val="22"/>
        </w:rPr>
        <w:t>improve the accuracy in the</w:t>
      </w:r>
      <w:r>
        <w:rPr>
          <w:rFonts w:ascii="Arial" w:eastAsia="Times New Roman" w:hAnsi="Arial"/>
          <w:sz w:val="22"/>
        </w:rPr>
        <w:t xml:space="preserve"> different scenarios. Recently, </w:t>
      </w:r>
      <w:r w:rsidRPr="00F72652">
        <w:rPr>
          <w:rFonts w:ascii="Arial" w:eastAsia="Times New Roman" w:hAnsi="Arial"/>
          <w:sz w:val="22"/>
        </w:rPr>
        <w:t>deep learning has achieved g</w:t>
      </w:r>
      <w:r>
        <w:rPr>
          <w:rFonts w:ascii="Arial" w:eastAsia="Times New Roman" w:hAnsi="Arial"/>
          <w:sz w:val="22"/>
        </w:rPr>
        <w:t xml:space="preserve">reat success on computer vision </w:t>
      </w:r>
      <w:r w:rsidRPr="00F72652">
        <w:rPr>
          <w:rFonts w:ascii="Arial" w:eastAsia="Times New Roman" w:hAnsi="Arial"/>
          <w:sz w:val="22"/>
        </w:rPr>
        <w:t>research with significan</w:t>
      </w:r>
      <w:r>
        <w:rPr>
          <w:rFonts w:ascii="Arial" w:eastAsia="Times New Roman" w:hAnsi="Arial"/>
          <w:sz w:val="22"/>
        </w:rPr>
        <w:t xml:space="preserve">t improving the state-of-art in </w:t>
      </w:r>
      <w:r w:rsidRPr="00F72652">
        <w:rPr>
          <w:rFonts w:ascii="Arial" w:eastAsia="Times New Roman" w:hAnsi="Arial"/>
          <w:sz w:val="22"/>
        </w:rPr>
        <w:t>classification and recognition problems.</w:t>
      </w:r>
    </w:p>
    <w:p w:rsidR="00F72652" w:rsidRDefault="00F72652" w:rsidP="00F72652">
      <w:pPr>
        <w:spacing w:line="253" w:lineRule="auto"/>
        <w:ind w:left="1080" w:right="1100"/>
        <w:jc w:val="both"/>
        <w:rPr>
          <w:rFonts w:ascii="Arial" w:eastAsia="Times New Roman" w:hAnsi="Arial"/>
          <w:sz w:val="22"/>
        </w:rPr>
      </w:pPr>
    </w:p>
    <w:p w:rsidR="00CD0634" w:rsidRDefault="00F72652" w:rsidP="00CD0634">
      <w:pPr>
        <w:tabs>
          <w:tab w:val="left" w:pos="2093"/>
        </w:tabs>
        <w:rPr>
          <w:rFonts w:ascii="Arial" w:eastAsia="Times New Roman" w:hAnsi="Arial"/>
          <w:sz w:val="22"/>
        </w:rPr>
      </w:pPr>
      <w:bookmarkStart w:id="1" w:name="page3"/>
      <w:bookmarkEnd w:id="1"/>
      <w:r>
        <w:rPr>
          <w:rFonts w:ascii="Arial" w:eastAsia="Times New Roman" w:hAnsi="Arial"/>
          <w:sz w:val="22"/>
        </w:rPr>
        <w:tab/>
      </w:r>
    </w:p>
    <w:p w:rsidR="00CD0634" w:rsidRDefault="00CD0634" w:rsidP="00CD0634">
      <w:pPr>
        <w:tabs>
          <w:tab w:val="left" w:pos="2093"/>
        </w:tabs>
        <w:rPr>
          <w:rFonts w:ascii="Arial" w:eastAsia="Times New Roman" w:hAnsi="Arial"/>
          <w:sz w:val="22"/>
        </w:rPr>
      </w:pPr>
    </w:p>
    <w:p w:rsidR="00F72652" w:rsidRDefault="00F72652" w:rsidP="00CD0634">
      <w:pPr>
        <w:tabs>
          <w:tab w:val="left" w:pos="2093"/>
        </w:tabs>
        <w:rPr>
          <w:rFonts w:ascii="Arial" w:eastAsia="Times New Roman" w:hAnsi="Arial"/>
          <w:sz w:val="22"/>
        </w:rPr>
      </w:pPr>
    </w:p>
    <w:p w:rsidR="00F72652" w:rsidRDefault="00F72652" w:rsidP="00CD0634">
      <w:pPr>
        <w:tabs>
          <w:tab w:val="left" w:pos="2093"/>
        </w:tabs>
        <w:rPr>
          <w:rFonts w:ascii="Arial" w:eastAsia="Times New Roman" w:hAnsi="Arial"/>
          <w:sz w:val="22"/>
        </w:rPr>
      </w:pPr>
    </w:p>
    <w:p w:rsidR="00F72652" w:rsidRDefault="00F72652" w:rsidP="00CD0634">
      <w:pPr>
        <w:tabs>
          <w:tab w:val="left" w:pos="2093"/>
        </w:tabs>
        <w:rPr>
          <w:rFonts w:ascii="Arial" w:eastAsia="Times New Roman" w:hAnsi="Arial"/>
          <w:sz w:val="22"/>
        </w:rPr>
      </w:pPr>
    </w:p>
    <w:p w:rsidR="00F72652" w:rsidRDefault="00F72652" w:rsidP="00CD0634">
      <w:pPr>
        <w:tabs>
          <w:tab w:val="left" w:pos="2093"/>
        </w:tabs>
        <w:rPr>
          <w:rFonts w:ascii="Arial" w:eastAsia="Times New Roman" w:hAnsi="Arial"/>
          <w:sz w:val="22"/>
        </w:rPr>
      </w:pPr>
    </w:p>
    <w:p w:rsidR="00CD0634" w:rsidRDefault="00CD0634" w:rsidP="00CD0634">
      <w:pPr>
        <w:tabs>
          <w:tab w:val="left" w:pos="2093"/>
        </w:tabs>
        <w:rPr>
          <w:rFonts w:ascii="Arial" w:eastAsia="Times New Roman" w:hAnsi="Arial"/>
          <w:sz w:val="22"/>
        </w:rPr>
      </w:pPr>
    </w:p>
    <w:p w:rsidR="005250EC" w:rsidRDefault="005250EC" w:rsidP="00CD0634">
      <w:pPr>
        <w:tabs>
          <w:tab w:val="left" w:pos="2093"/>
        </w:tabs>
        <w:rPr>
          <w:rFonts w:ascii="Arial" w:eastAsia="Times New Roman" w:hAnsi="Arial"/>
          <w:sz w:val="22"/>
        </w:rPr>
      </w:pPr>
    </w:p>
    <w:p w:rsidR="005250EC" w:rsidRDefault="005250EC" w:rsidP="00CD0634">
      <w:pPr>
        <w:tabs>
          <w:tab w:val="left" w:pos="2093"/>
        </w:tabs>
        <w:rPr>
          <w:rFonts w:ascii="Arial" w:eastAsia="Times New Roman" w:hAnsi="Arial"/>
          <w:sz w:val="22"/>
        </w:rPr>
      </w:pPr>
    </w:p>
    <w:p w:rsidR="005250EC" w:rsidRDefault="005250EC" w:rsidP="00CD0634">
      <w:pPr>
        <w:tabs>
          <w:tab w:val="left" w:pos="2093"/>
        </w:tabs>
        <w:rPr>
          <w:rFonts w:ascii="Arial" w:eastAsia="Times New Roman" w:hAnsi="Arial"/>
          <w:sz w:val="22"/>
        </w:rPr>
      </w:pPr>
    </w:p>
    <w:p w:rsidR="005250EC" w:rsidRDefault="005250EC" w:rsidP="00CD0634">
      <w:pPr>
        <w:tabs>
          <w:tab w:val="left" w:pos="2093"/>
        </w:tabs>
        <w:rPr>
          <w:rFonts w:ascii="Arial" w:eastAsia="Times New Roman" w:hAnsi="Arial"/>
          <w:sz w:val="22"/>
        </w:rPr>
      </w:pPr>
    </w:p>
    <w:p w:rsidR="005250EC" w:rsidRDefault="005250EC" w:rsidP="00CD0634">
      <w:pPr>
        <w:tabs>
          <w:tab w:val="left" w:pos="2093"/>
        </w:tabs>
        <w:rPr>
          <w:rFonts w:ascii="Arial" w:eastAsia="Times New Roman" w:hAnsi="Arial"/>
          <w:sz w:val="22"/>
        </w:rPr>
      </w:pPr>
    </w:p>
    <w:p w:rsidR="005250EC" w:rsidRDefault="005250EC" w:rsidP="00CD0634">
      <w:pPr>
        <w:tabs>
          <w:tab w:val="left" w:pos="2093"/>
        </w:tabs>
        <w:rPr>
          <w:rFonts w:ascii="Arial" w:eastAsia="Times New Roman" w:hAnsi="Arial"/>
          <w:sz w:val="22"/>
        </w:rPr>
      </w:pPr>
    </w:p>
    <w:p w:rsidR="005250EC" w:rsidRDefault="005250EC" w:rsidP="00CD0634">
      <w:pPr>
        <w:tabs>
          <w:tab w:val="left" w:pos="2093"/>
        </w:tabs>
        <w:rPr>
          <w:rFonts w:ascii="Arial" w:eastAsia="Times New Roman" w:hAnsi="Arial"/>
          <w:sz w:val="22"/>
        </w:rPr>
      </w:pPr>
    </w:p>
    <w:p w:rsidR="005250EC" w:rsidRDefault="005250EC" w:rsidP="00CD0634">
      <w:pPr>
        <w:tabs>
          <w:tab w:val="left" w:pos="2093"/>
        </w:tabs>
        <w:rPr>
          <w:rFonts w:ascii="Arial" w:eastAsia="Times New Roman" w:hAnsi="Arial"/>
          <w:sz w:val="22"/>
        </w:rPr>
      </w:pPr>
    </w:p>
    <w:p w:rsidR="00CD0634" w:rsidRDefault="00CD0634" w:rsidP="00CD0634">
      <w:pPr>
        <w:tabs>
          <w:tab w:val="left" w:pos="2093"/>
        </w:tabs>
        <w:rPr>
          <w:rFonts w:ascii="Arial" w:eastAsia="Times New Roman" w:hAnsi="Arial"/>
          <w:sz w:val="22"/>
        </w:rPr>
      </w:pPr>
    </w:p>
    <w:p w:rsidR="00CD0634" w:rsidRPr="00C07059" w:rsidRDefault="00CD0634" w:rsidP="00CD0634">
      <w:pPr>
        <w:tabs>
          <w:tab w:val="left" w:pos="2093"/>
        </w:tabs>
        <w:rPr>
          <w:rFonts w:ascii="Arial" w:eastAsia="Times New Roman" w:hAnsi="Arial"/>
          <w:sz w:val="22"/>
        </w:rPr>
      </w:pPr>
    </w:p>
    <w:p w:rsidR="00303B13" w:rsidRPr="00303B13" w:rsidRDefault="00F72652" w:rsidP="00303B13">
      <w:pPr>
        <w:numPr>
          <w:ilvl w:val="0"/>
          <w:numId w:val="2"/>
        </w:numPr>
        <w:tabs>
          <w:tab w:val="left" w:pos="1560"/>
        </w:tabs>
        <w:spacing w:line="0" w:lineRule="atLeast"/>
        <w:ind w:left="1560" w:hanging="484"/>
        <w:rPr>
          <w:rFonts w:ascii="Arial" w:eastAsia="Arial" w:hAnsi="Arial"/>
          <w:b/>
          <w:sz w:val="29"/>
        </w:rPr>
      </w:pPr>
      <w:r>
        <w:rPr>
          <w:rFonts w:ascii="Arial" w:eastAsia="Arial" w:hAnsi="Arial"/>
          <w:b/>
          <w:sz w:val="29"/>
        </w:rPr>
        <w:lastRenderedPageBreak/>
        <w:t>CNN</w:t>
      </w:r>
    </w:p>
    <w:p w:rsidR="00CD0634" w:rsidRDefault="00CD0634" w:rsidP="00CD0634">
      <w:pPr>
        <w:spacing w:line="42" w:lineRule="exact"/>
        <w:rPr>
          <w:rFonts w:ascii="Times New Roman" w:eastAsia="Times New Roman" w:hAnsi="Times New Roman"/>
        </w:rPr>
      </w:pPr>
    </w:p>
    <w:p w:rsidR="00CD0634" w:rsidRDefault="00F72652" w:rsidP="00CD0634">
      <w:pPr>
        <w:spacing w:line="198" w:lineRule="auto"/>
        <w:ind w:left="1080" w:right="1120" w:firstLine="720"/>
        <w:jc w:val="both"/>
        <w:rPr>
          <w:rFonts w:ascii="Arial" w:eastAsia="Arial" w:hAnsi="Arial"/>
          <w:sz w:val="22"/>
        </w:rPr>
      </w:pPr>
      <w:r w:rsidRPr="00F72652">
        <w:rPr>
          <w:rFonts w:ascii="Arial" w:eastAsia="Arial" w:hAnsi="Arial"/>
          <w:sz w:val="22"/>
        </w:rPr>
        <w:t>Convolutional Neural Networks are very similar to ordinary Neural Networks</w:t>
      </w:r>
      <w:r w:rsidR="00303B13" w:rsidRPr="00303B13">
        <w:rPr>
          <w:rFonts w:ascii="Arial" w:eastAsia="Arial" w:hAnsi="Arial"/>
          <w:sz w:val="22"/>
        </w:rPr>
        <w:t xml:space="preserve"> Each neuron receives some inputs, performs a dot product and optionally follows it with a non-linearity. The whole network still expresses a single differentiable score function: from the raw image pixels on one end to class scores at the other. And they still have a loss function (e.g. SVM/</w:t>
      </w:r>
      <w:proofErr w:type="spellStart"/>
      <w:r w:rsidR="00303B13" w:rsidRPr="00303B13">
        <w:rPr>
          <w:rFonts w:ascii="Arial" w:eastAsia="Arial" w:hAnsi="Arial"/>
          <w:sz w:val="22"/>
        </w:rPr>
        <w:t>Softmax</w:t>
      </w:r>
      <w:proofErr w:type="spellEnd"/>
      <w:r w:rsidR="00303B13" w:rsidRPr="00303B13">
        <w:rPr>
          <w:rFonts w:ascii="Arial" w:eastAsia="Arial" w:hAnsi="Arial"/>
          <w:sz w:val="22"/>
        </w:rPr>
        <w:t>) on the last (fully-connected) layer and all the tips/tricks we developed for learning regular Neural Networks still apply.</w:t>
      </w:r>
    </w:p>
    <w:p w:rsidR="00CD0634" w:rsidRDefault="00CD0634" w:rsidP="00CD0634">
      <w:pPr>
        <w:spacing w:line="198" w:lineRule="auto"/>
        <w:ind w:left="1080" w:right="1120" w:firstLine="720"/>
        <w:jc w:val="both"/>
        <w:rPr>
          <w:rFonts w:ascii="Arial" w:eastAsia="Arial" w:hAnsi="Arial"/>
          <w:b/>
          <w:noProof/>
          <w:sz w:val="29"/>
        </w:rPr>
      </w:pPr>
    </w:p>
    <w:p w:rsidR="00303B13" w:rsidRDefault="00556F84" w:rsidP="00303B13">
      <w:pPr>
        <w:keepNext/>
        <w:spacing w:line="198" w:lineRule="auto"/>
        <w:ind w:right="1120"/>
        <w:jc w:val="both"/>
      </w:pPr>
      <w:r>
        <w:rPr>
          <w:rFonts w:ascii="Arial" w:eastAsia="Arial" w:hAnsi="Arial"/>
          <w:b/>
          <w:noProof/>
          <w:sz w:val="2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187.2pt">
            <v:imagedata r:id="rId9" o:title="cnn layers"/>
          </v:shape>
        </w:pict>
      </w:r>
    </w:p>
    <w:p w:rsidR="00303B13" w:rsidRDefault="00303B13" w:rsidP="00303B13">
      <w:pPr>
        <w:pStyle w:val="ResimYazs"/>
        <w:ind w:left="2880" w:firstLine="720"/>
        <w:jc w:val="both"/>
        <w:rPr>
          <w:b w:val="0"/>
        </w:rPr>
      </w:pPr>
      <w:r w:rsidRPr="00303B13">
        <w:rPr>
          <w:b w:val="0"/>
        </w:rPr>
        <w:t xml:space="preserve">Figure </w:t>
      </w:r>
      <w:r w:rsidRPr="00303B13">
        <w:rPr>
          <w:b w:val="0"/>
        </w:rPr>
        <w:fldChar w:fldCharType="begin"/>
      </w:r>
      <w:r w:rsidRPr="00303B13">
        <w:rPr>
          <w:b w:val="0"/>
        </w:rPr>
        <w:instrText xml:space="preserve"> SEQ Figure \* ARABIC </w:instrText>
      </w:r>
      <w:r w:rsidRPr="00303B13">
        <w:rPr>
          <w:b w:val="0"/>
        </w:rPr>
        <w:fldChar w:fldCharType="separate"/>
      </w:r>
      <w:r w:rsidR="00556F84">
        <w:rPr>
          <w:b w:val="0"/>
          <w:noProof/>
        </w:rPr>
        <w:t>1</w:t>
      </w:r>
      <w:r w:rsidRPr="00303B13">
        <w:rPr>
          <w:b w:val="0"/>
        </w:rPr>
        <w:fldChar w:fldCharType="end"/>
      </w:r>
      <w:r w:rsidRPr="00303B13">
        <w:rPr>
          <w:b w:val="0"/>
        </w:rPr>
        <w:t xml:space="preserve"> Convolution Layers</w:t>
      </w:r>
    </w:p>
    <w:p w:rsidR="00303B13" w:rsidRPr="00303B13" w:rsidRDefault="00303B13" w:rsidP="00303B13">
      <w:pPr>
        <w:tabs>
          <w:tab w:val="left" w:pos="1560"/>
        </w:tabs>
        <w:spacing w:line="0" w:lineRule="atLeast"/>
        <w:rPr>
          <w:rFonts w:ascii="Arial" w:eastAsia="Arial" w:hAnsi="Arial"/>
          <w:b/>
          <w:sz w:val="28"/>
          <w:szCs w:val="28"/>
        </w:rPr>
      </w:pPr>
      <w:r w:rsidRPr="00303B13">
        <w:rPr>
          <w:rFonts w:ascii="Arial" w:eastAsia="Arial" w:hAnsi="Arial"/>
          <w:b/>
          <w:sz w:val="28"/>
          <w:szCs w:val="28"/>
        </w:rPr>
        <w:t xml:space="preserve">              2-1</w:t>
      </w:r>
      <w:r w:rsidRPr="00303B13">
        <w:t xml:space="preserve"> </w:t>
      </w:r>
      <w:r w:rsidRPr="00303B13">
        <w:rPr>
          <w:rFonts w:ascii="Arial" w:eastAsia="Arial" w:hAnsi="Arial"/>
          <w:b/>
          <w:sz w:val="28"/>
          <w:szCs w:val="28"/>
        </w:rPr>
        <w:t>Activation Function</w:t>
      </w:r>
    </w:p>
    <w:p w:rsidR="00303B13" w:rsidRPr="00303B13" w:rsidRDefault="00303B13" w:rsidP="00303B13"/>
    <w:p w:rsidR="00CD0634" w:rsidRDefault="00CD0634" w:rsidP="00CD0634">
      <w:pPr>
        <w:spacing w:line="198" w:lineRule="auto"/>
        <w:ind w:right="1120"/>
        <w:jc w:val="both"/>
        <w:rPr>
          <w:rFonts w:ascii="Arial" w:hAnsi="Arial"/>
          <w:sz w:val="22"/>
          <w:szCs w:val="22"/>
          <w:shd w:val="clear" w:color="auto" w:fill="FFFFFF"/>
        </w:rPr>
      </w:pPr>
    </w:p>
    <w:p w:rsidR="00CD0634" w:rsidRDefault="00CD0634" w:rsidP="00CD0634">
      <w:pPr>
        <w:spacing w:line="198" w:lineRule="auto"/>
        <w:ind w:left="1080" w:right="1120"/>
        <w:jc w:val="both"/>
        <w:rPr>
          <w:rFonts w:ascii="Arial" w:hAnsi="Arial"/>
          <w:sz w:val="22"/>
          <w:szCs w:val="22"/>
          <w:shd w:val="clear" w:color="auto" w:fill="FFFFFF"/>
        </w:rPr>
      </w:pPr>
      <w:r w:rsidRPr="005C2332">
        <w:rPr>
          <w:rFonts w:ascii="Arial" w:hAnsi="Arial"/>
          <w:sz w:val="22"/>
          <w:szCs w:val="22"/>
          <w:shd w:val="clear" w:color="auto" w:fill="FFFFFF"/>
        </w:rPr>
        <w:t xml:space="preserve">   </w:t>
      </w:r>
      <w:r w:rsidR="00303B13" w:rsidRPr="00303B13">
        <w:rPr>
          <w:rFonts w:ascii="Arial" w:hAnsi="Arial"/>
          <w:sz w:val="22"/>
          <w:szCs w:val="22"/>
          <w:shd w:val="clear" w:color="auto" w:fill="FFFFFF"/>
        </w:rPr>
        <w:t>An activation function is a node that you add to the output layer or between two layers of any neural network. It is also known as the transfer function. It is used to determine the output of neural network layer in between 0 to 1 or -1 to 1 etc.</w:t>
      </w:r>
      <w:r w:rsidR="00B92493" w:rsidRPr="00B92493">
        <w:t xml:space="preserve"> </w:t>
      </w:r>
      <w:r w:rsidR="00B92493" w:rsidRPr="00B92493">
        <w:rPr>
          <w:rFonts w:ascii="Arial" w:hAnsi="Arial"/>
          <w:sz w:val="22"/>
          <w:szCs w:val="22"/>
          <w:shd w:val="clear" w:color="auto" w:fill="FFFFFF"/>
        </w:rPr>
        <w:t>When building a model and training a neural network, the selection of activation functions is critical. Experimenting with different activation functions for different problems will allow you to achieve much better results.</w:t>
      </w:r>
      <w:r w:rsidR="00B92493" w:rsidRPr="00B92493">
        <w:t xml:space="preserve"> </w:t>
      </w:r>
      <w:r w:rsidR="00B92493" w:rsidRPr="00B92493">
        <w:rPr>
          <w:rFonts w:ascii="Arial" w:hAnsi="Arial"/>
          <w:sz w:val="22"/>
          <w:szCs w:val="22"/>
          <w:shd w:val="clear" w:color="auto" w:fill="FFFFFF"/>
        </w:rPr>
        <w:t xml:space="preserve">I chose </w:t>
      </w:r>
      <w:proofErr w:type="spellStart"/>
      <w:r w:rsidR="00B92493" w:rsidRPr="0033489F">
        <w:rPr>
          <w:rFonts w:ascii="Arial" w:hAnsi="Arial"/>
          <w:b/>
          <w:sz w:val="22"/>
          <w:szCs w:val="22"/>
          <w:shd w:val="clear" w:color="auto" w:fill="FFFFFF"/>
        </w:rPr>
        <w:t>relu</w:t>
      </w:r>
      <w:proofErr w:type="spellEnd"/>
      <w:r w:rsidR="00B92493" w:rsidRPr="00B92493">
        <w:rPr>
          <w:rFonts w:ascii="Arial" w:hAnsi="Arial"/>
          <w:sz w:val="22"/>
          <w:szCs w:val="22"/>
          <w:shd w:val="clear" w:color="auto" w:fill="FFFFFF"/>
        </w:rPr>
        <w:t xml:space="preserve"> activation function because the derivative is easy to take</w:t>
      </w:r>
    </w:p>
    <w:p w:rsidR="00685622" w:rsidRDefault="00685622" w:rsidP="00CD0634">
      <w:pPr>
        <w:spacing w:line="198" w:lineRule="auto"/>
        <w:ind w:left="1080" w:right="1120"/>
        <w:jc w:val="both"/>
        <w:rPr>
          <w:rFonts w:ascii="Arial" w:hAnsi="Arial"/>
          <w:sz w:val="22"/>
          <w:szCs w:val="22"/>
          <w:shd w:val="clear" w:color="auto" w:fill="FFFFFF"/>
        </w:rPr>
      </w:pPr>
    </w:p>
    <w:p w:rsidR="00685622" w:rsidRDefault="00685622" w:rsidP="00CD0634">
      <w:pPr>
        <w:spacing w:line="198" w:lineRule="auto"/>
        <w:ind w:left="1080" w:right="1120"/>
        <w:jc w:val="both"/>
        <w:rPr>
          <w:rFonts w:ascii="Arial" w:hAnsi="Arial"/>
          <w:sz w:val="22"/>
          <w:szCs w:val="22"/>
          <w:shd w:val="clear" w:color="auto" w:fill="FFFFFF"/>
        </w:rPr>
      </w:pPr>
    </w:p>
    <w:p w:rsidR="00685622" w:rsidRDefault="00685622" w:rsidP="00685622">
      <w:pPr>
        <w:keepNext/>
        <w:spacing w:line="198" w:lineRule="auto"/>
        <w:ind w:left="1080" w:right="1120"/>
        <w:jc w:val="both"/>
      </w:pPr>
      <w:r>
        <w:rPr>
          <w:noProof/>
        </w:rPr>
        <w:drawing>
          <wp:inline distT="0" distB="0" distL="0" distR="0">
            <wp:extent cx="4208972" cy="2115721"/>
            <wp:effectExtent l="0" t="0" r="1270" b="0"/>
            <wp:docPr id="15" name="Resim 15" descr="C:\Users\Erdo\AppData\Local\Microsoft\Windows\INetCache\Content.Word\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do\AppData\Local\Microsoft\Windows\INetCache\Content.Word\activ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6734" cy="2124649"/>
                    </a:xfrm>
                    <a:prstGeom prst="rect">
                      <a:avLst/>
                    </a:prstGeom>
                    <a:noFill/>
                    <a:ln>
                      <a:noFill/>
                    </a:ln>
                  </pic:spPr>
                </pic:pic>
              </a:graphicData>
            </a:graphic>
          </wp:inline>
        </w:drawing>
      </w:r>
    </w:p>
    <w:p w:rsidR="00685622" w:rsidRPr="00685622" w:rsidRDefault="00685622" w:rsidP="00685622">
      <w:pPr>
        <w:pStyle w:val="ResimYazs"/>
        <w:ind w:left="3600"/>
        <w:jc w:val="both"/>
        <w:rPr>
          <w:rFonts w:ascii="Arial" w:hAnsi="Arial"/>
          <w:b w:val="0"/>
          <w:sz w:val="22"/>
          <w:szCs w:val="22"/>
          <w:shd w:val="clear" w:color="auto" w:fill="FFFFFF"/>
        </w:rPr>
      </w:pPr>
      <w:r w:rsidRPr="00685622">
        <w:rPr>
          <w:b w:val="0"/>
        </w:rPr>
        <w:t xml:space="preserve">Figure </w:t>
      </w:r>
      <w:r w:rsidRPr="00685622">
        <w:rPr>
          <w:b w:val="0"/>
        </w:rPr>
        <w:fldChar w:fldCharType="begin"/>
      </w:r>
      <w:r w:rsidRPr="00685622">
        <w:rPr>
          <w:b w:val="0"/>
        </w:rPr>
        <w:instrText xml:space="preserve"> SEQ Figure \* ARABIC </w:instrText>
      </w:r>
      <w:r w:rsidRPr="00685622">
        <w:rPr>
          <w:b w:val="0"/>
        </w:rPr>
        <w:fldChar w:fldCharType="separate"/>
      </w:r>
      <w:r w:rsidR="00556F84">
        <w:rPr>
          <w:b w:val="0"/>
          <w:noProof/>
        </w:rPr>
        <w:t>2</w:t>
      </w:r>
      <w:r w:rsidRPr="00685622">
        <w:rPr>
          <w:b w:val="0"/>
        </w:rPr>
        <w:fldChar w:fldCharType="end"/>
      </w:r>
      <w:r w:rsidRPr="00685622">
        <w:rPr>
          <w:b w:val="0"/>
        </w:rPr>
        <w:t xml:space="preserve"> Activation Functions</w:t>
      </w:r>
    </w:p>
    <w:p w:rsidR="00B92493" w:rsidRDefault="00B92493" w:rsidP="00B92493"/>
    <w:p w:rsidR="00B92493" w:rsidRDefault="00B92493" w:rsidP="00B92493"/>
    <w:p w:rsidR="00B92493" w:rsidRPr="00B92493" w:rsidRDefault="00B92493" w:rsidP="00B92493"/>
    <w:p w:rsidR="00DD150B" w:rsidRPr="00303B13" w:rsidRDefault="00DD150B" w:rsidP="00DD150B">
      <w:pPr>
        <w:tabs>
          <w:tab w:val="left" w:pos="1560"/>
        </w:tabs>
        <w:spacing w:line="0" w:lineRule="atLeast"/>
        <w:rPr>
          <w:rFonts w:ascii="Arial" w:eastAsia="Arial" w:hAnsi="Arial"/>
          <w:b/>
          <w:sz w:val="28"/>
          <w:szCs w:val="28"/>
        </w:rPr>
      </w:pPr>
      <w:r w:rsidRPr="00303B13">
        <w:rPr>
          <w:rFonts w:ascii="Arial" w:eastAsia="Arial" w:hAnsi="Arial"/>
          <w:b/>
          <w:sz w:val="28"/>
          <w:szCs w:val="28"/>
        </w:rPr>
        <w:t xml:space="preserve">              </w:t>
      </w:r>
      <w:r>
        <w:rPr>
          <w:rFonts w:ascii="Arial" w:eastAsia="Arial" w:hAnsi="Arial"/>
          <w:b/>
          <w:sz w:val="28"/>
          <w:szCs w:val="28"/>
        </w:rPr>
        <w:t>2-2</w:t>
      </w:r>
      <w:r w:rsidRPr="00303B13">
        <w:t xml:space="preserve"> </w:t>
      </w:r>
      <w:r w:rsidRPr="00DD150B">
        <w:rPr>
          <w:rFonts w:ascii="Arial" w:eastAsia="Arial" w:hAnsi="Arial"/>
          <w:b/>
          <w:sz w:val="28"/>
          <w:szCs w:val="28"/>
        </w:rPr>
        <w:t>Pooling Layer</w:t>
      </w:r>
    </w:p>
    <w:p w:rsidR="00CD0634" w:rsidRDefault="00CD0634" w:rsidP="00DD150B">
      <w:pPr>
        <w:spacing w:line="198" w:lineRule="auto"/>
        <w:ind w:left="1440" w:right="1120"/>
        <w:rPr>
          <w:rFonts w:ascii="Arial" w:eastAsia="Arial" w:hAnsi="Arial"/>
          <w:sz w:val="32"/>
          <w:szCs w:val="32"/>
        </w:rPr>
      </w:pPr>
    </w:p>
    <w:p w:rsidR="00DD150B" w:rsidRPr="00DD150B" w:rsidRDefault="00DD150B" w:rsidP="00DD150B">
      <w:pPr>
        <w:spacing w:line="198" w:lineRule="auto"/>
        <w:ind w:left="1080" w:right="1120"/>
        <w:jc w:val="both"/>
        <w:rPr>
          <w:rFonts w:ascii="Arial" w:hAnsi="Arial"/>
          <w:sz w:val="22"/>
          <w:szCs w:val="22"/>
        </w:rPr>
      </w:pPr>
      <w:r w:rsidRPr="00DD150B">
        <w:rPr>
          <w:rFonts w:ascii="Arial" w:hAnsi="Arial"/>
          <w:sz w:val="22"/>
          <w:szCs w:val="22"/>
        </w:rPr>
        <w:t>The Pooling layer can be seen between Convolution layers in a CNN architecture. This layer basically reduces the amount of parameters and computation in the network, controlling overfitting by progressively reducing the spatial size of the network.</w:t>
      </w:r>
      <w:r w:rsidRPr="00DD150B">
        <w:t xml:space="preserve"> </w:t>
      </w:r>
      <w:r w:rsidRPr="00DD150B">
        <w:rPr>
          <w:rFonts w:ascii="Arial" w:hAnsi="Arial"/>
          <w:sz w:val="22"/>
          <w:szCs w:val="22"/>
        </w:rPr>
        <w:t xml:space="preserve">There are two operations in this layer; Average pooling and </w:t>
      </w:r>
      <w:proofErr w:type="gramStart"/>
      <w:r w:rsidRPr="00DD150B">
        <w:rPr>
          <w:rFonts w:ascii="Arial" w:hAnsi="Arial"/>
          <w:sz w:val="22"/>
          <w:szCs w:val="22"/>
        </w:rPr>
        <w:t>Maximum</w:t>
      </w:r>
      <w:proofErr w:type="gramEnd"/>
      <w:r w:rsidRPr="00DD150B">
        <w:rPr>
          <w:rFonts w:ascii="Arial" w:hAnsi="Arial"/>
          <w:sz w:val="22"/>
          <w:szCs w:val="22"/>
        </w:rPr>
        <w:t xml:space="preserve"> pooling. Only Max-pooling will be discussed in this post.</w:t>
      </w:r>
    </w:p>
    <w:p w:rsidR="00DD150B" w:rsidRPr="00DD150B" w:rsidRDefault="00DD150B" w:rsidP="00DD150B">
      <w:pPr>
        <w:spacing w:line="198" w:lineRule="auto"/>
        <w:ind w:left="1080" w:right="1120"/>
        <w:jc w:val="both"/>
        <w:rPr>
          <w:rFonts w:ascii="Arial" w:hAnsi="Arial"/>
          <w:sz w:val="22"/>
          <w:szCs w:val="22"/>
        </w:rPr>
      </w:pPr>
    </w:p>
    <w:p w:rsidR="00DD150B" w:rsidRPr="00DD150B" w:rsidRDefault="00DD150B" w:rsidP="00DD150B">
      <w:pPr>
        <w:spacing w:line="198" w:lineRule="auto"/>
        <w:ind w:left="1080" w:right="1120"/>
        <w:jc w:val="both"/>
        <w:rPr>
          <w:rFonts w:ascii="Arial" w:hAnsi="Arial"/>
          <w:sz w:val="22"/>
          <w:szCs w:val="22"/>
        </w:rPr>
      </w:pPr>
      <w:r w:rsidRPr="00DD150B">
        <w:rPr>
          <w:rFonts w:ascii="Arial" w:hAnsi="Arial"/>
          <w:b/>
          <w:sz w:val="22"/>
          <w:szCs w:val="22"/>
        </w:rPr>
        <w:t>Max-pooling</w:t>
      </w:r>
      <w:r w:rsidRPr="00DD150B">
        <w:rPr>
          <w:rFonts w:ascii="Arial" w:hAnsi="Arial"/>
          <w:sz w:val="22"/>
          <w:szCs w:val="22"/>
        </w:rPr>
        <w:t>, like the name states; will take out only the maximum from a pool. This is actually done with the use of filters sliding through the input; and at every stride, the maximum parameter is taken out and the rest is dropped. This actually down-samples the network.</w:t>
      </w:r>
    </w:p>
    <w:p w:rsidR="00DD150B" w:rsidRPr="00DD150B" w:rsidRDefault="00DD150B" w:rsidP="00DD150B">
      <w:pPr>
        <w:spacing w:line="198" w:lineRule="auto"/>
        <w:ind w:left="1080" w:right="1120"/>
        <w:jc w:val="both"/>
        <w:rPr>
          <w:rFonts w:ascii="Arial" w:hAnsi="Arial"/>
          <w:sz w:val="22"/>
          <w:szCs w:val="22"/>
        </w:rPr>
      </w:pPr>
    </w:p>
    <w:p w:rsidR="00CD0634" w:rsidRPr="00F87CD4" w:rsidRDefault="00DD150B" w:rsidP="00DD150B">
      <w:pPr>
        <w:spacing w:line="198" w:lineRule="auto"/>
        <w:ind w:left="1080" w:right="1120"/>
        <w:jc w:val="both"/>
      </w:pPr>
      <w:r w:rsidRPr="00DD150B">
        <w:rPr>
          <w:rFonts w:ascii="Arial" w:hAnsi="Arial"/>
          <w:sz w:val="22"/>
          <w:szCs w:val="22"/>
        </w:rPr>
        <w:t xml:space="preserve">Unlike the convolution layer, the pooling layer does not alter the depth of the network, the depth dimension remains </w:t>
      </w:r>
      <w:proofErr w:type="spellStart"/>
      <w:r w:rsidRPr="00DD150B">
        <w:rPr>
          <w:rFonts w:ascii="Arial" w:hAnsi="Arial"/>
          <w:sz w:val="22"/>
          <w:szCs w:val="22"/>
        </w:rPr>
        <w:t>unchanged.</w:t>
      </w:r>
      <w:r>
        <w:rPr>
          <w:rFonts w:ascii="Arial" w:hAnsi="Arial"/>
          <w:sz w:val="22"/>
          <w:szCs w:val="22"/>
        </w:rPr>
        <w:t>Max</w:t>
      </w:r>
      <w:proofErr w:type="spellEnd"/>
      <w:r>
        <w:rPr>
          <w:rFonts w:ascii="Arial" w:hAnsi="Arial"/>
          <w:sz w:val="22"/>
          <w:szCs w:val="22"/>
        </w:rPr>
        <w:t xml:space="preserve"> pooling purpose is </w:t>
      </w:r>
      <w:r w:rsidRPr="00DD150B">
        <w:rPr>
          <w:rFonts w:ascii="Arial" w:hAnsi="Arial"/>
          <w:sz w:val="22"/>
          <w:szCs w:val="22"/>
        </w:rPr>
        <w:t xml:space="preserve">take </w:t>
      </w:r>
      <w:r w:rsidRPr="00DD150B">
        <w:rPr>
          <w:rFonts w:ascii="Arial" w:hAnsi="Arial"/>
          <w:b/>
          <w:sz w:val="22"/>
          <w:szCs w:val="22"/>
        </w:rPr>
        <w:t>the largest element</w:t>
      </w:r>
      <w:r w:rsidRPr="00DD150B">
        <w:rPr>
          <w:rFonts w:ascii="Arial" w:hAnsi="Arial"/>
          <w:sz w:val="22"/>
          <w:szCs w:val="22"/>
        </w:rPr>
        <w:t xml:space="preserve"> from the rectified feature map. Taking the largest element could also take the average pooling. Sum of all elements in the feature map call as sum pooling.</w:t>
      </w:r>
    </w:p>
    <w:p w:rsidR="00CD0634" w:rsidRDefault="00CD0634" w:rsidP="00DD150B">
      <w:pPr>
        <w:spacing w:line="198" w:lineRule="auto"/>
        <w:ind w:left="2160" w:right="1120" w:firstLine="720"/>
      </w:pPr>
    </w:p>
    <w:p w:rsidR="00CD0634" w:rsidRDefault="00CD0634" w:rsidP="00CD0634">
      <w:pPr>
        <w:spacing w:line="198" w:lineRule="auto"/>
        <w:ind w:left="1440" w:right="1120" w:firstLine="120"/>
        <w:rPr>
          <w:rFonts w:ascii="Arial" w:eastAsia="Arial" w:hAnsi="Arial"/>
          <w:sz w:val="22"/>
        </w:rPr>
      </w:pPr>
    </w:p>
    <w:p w:rsidR="00DD150B" w:rsidRDefault="00556F84" w:rsidP="00DD150B">
      <w:pPr>
        <w:keepNext/>
        <w:spacing w:line="198" w:lineRule="auto"/>
        <w:ind w:left="1440" w:right="1120" w:firstLine="120"/>
      </w:pPr>
      <w:r>
        <w:rPr>
          <w:rFonts w:ascii="Arial" w:eastAsia="Arial" w:hAnsi="Arial"/>
          <w:sz w:val="22"/>
        </w:rPr>
        <w:pict>
          <v:shape id="_x0000_i1026" type="#_x0000_t75" style="width:361.9pt;height:169.05pt">
            <v:imagedata r:id="rId11" o:title="max pooling"/>
          </v:shape>
        </w:pict>
      </w:r>
    </w:p>
    <w:p w:rsidR="00CD0634" w:rsidRPr="00DD150B" w:rsidRDefault="00DD150B" w:rsidP="00DD150B">
      <w:pPr>
        <w:pStyle w:val="ResimYazs"/>
        <w:ind w:left="2880" w:firstLine="720"/>
        <w:rPr>
          <w:rFonts w:ascii="Arial" w:eastAsia="Arial" w:hAnsi="Arial"/>
          <w:b w:val="0"/>
          <w:sz w:val="22"/>
        </w:rPr>
      </w:pPr>
      <w:r w:rsidRPr="00DD150B">
        <w:rPr>
          <w:b w:val="0"/>
        </w:rPr>
        <w:t xml:space="preserve">Figure </w:t>
      </w:r>
      <w:r w:rsidRPr="00DD150B">
        <w:rPr>
          <w:b w:val="0"/>
        </w:rPr>
        <w:fldChar w:fldCharType="begin"/>
      </w:r>
      <w:r w:rsidRPr="00DD150B">
        <w:rPr>
          <w:b w:val="0"/>
        </w:rPr>
        <w:instrText xml:space="preserve"> SEQ Figure \* ARABIC </w:instrText>
      </w:r>
      <w:r w:rsidRPr="00DD150B">
        <w:rPr>
          <w:b w:val="0"/>
        </w:rPr>
        <w:fldChar w:fldCharType="separate"/>
      </w:r>
      <w:r w:rsidR="00556F84">
        <w:rPr>
          <w:b w:val="0"/>
          <w:noProof/>
        </w:rPr>
        <w:t>3</w:t>
      </w:r>
      <w:r w:rsidRPr="00DD150B">
        <w:rPr>
          <w:b w:val="0"/>
        </w:rPr>
        <w:fldChar w:fldCharType="end"/>
      </w:r>
      <w:r w:rsidRPr="00DD150B">
        <w:rPr>
          <w:b w:val="0"/>
        </w:rPr>
        <w:t xml:space="preserve"> Max Pooling</w:t>
      </w:r>
    </w:p>
    <w:p w:rsidR="00CD0634" w:rsidRDefault="00CD0634" w:rsidP="00CD0634">
      <w:pPr>
        <w:spacing w:line="198" w:lineRule="auto"/>
        <w:ind w:left="1440" w:right="1120" w:firstLine="120"/>
        <w:rPr>
          <w:rFonts w:ascii="Arial" w:eastAsia="Arial" w:hAnsi="Arial"/>
          <w:sz w:val="22"/>
        </w:rPr>
      </w:pPr>
    </w:p>
    <w:p w:rsidR="00DD150B" w:rsidRPr="00303B13" w:rsidRDefault="00DD150B" w:rsidP="00DD150B">
      <w:pPr>
        <w:tabs>
          <w:tab w:val="left" w:pos="1560"/>
        </w:tabs>
        <w:spacing w:line="0" w:lineRule="atLeast"/>
        <w:rPr>
          <w:rFonts w:ascii="Arial" w:eastAsia="Arial" w:hAnsi="Arial"/>
          <w:b/>
          <w:sz w:val="28"/>
          <w:szCs w:val="28"/>
        </w:rPr>
      </w:pPr>
      <w:r w:rsidRPr="00303B13">
        <w:rPr>
          <w:rFonts w:ascii="Arial" w:eastAsia="Arial" w:hAnsi="Arial"/>
          <w:b/>
          <w:sz w:val="28"/>
          <w:szCs w:val="28"/>
        </w:rPr>
        <w:t xml:space="preserve">              </w:t>
      </w:r>
      <w:r w:rsidR="00F35847">
        <w:rPr>
          <w:rFonts w:ascii="Arial" w:eastAsia="Arial" w:hAnsi="Arial"/>
          <w:b/>
          <w:sz w:val="28"/>
          <w:szCs w:val="28"/>
        </w:rPr>
        <w:t>2-3</w:t>
      </w:r>
      <w:r w:rsidRPr="00303B13">
        <w:t xml:space="preserve"> </w:t>
      </w:r>
      <w:r>
        <w:rPr>
          <w:rFonts w:ascii="Arial" w:eastAsia="Arial" w:hAnsi="Arial"/>
          <w:b/>
          <w:sz w:val="28"/>
          <w:szCs w:val="28"/>
        </w:rPr>
        <w:t>Learning Rate</w:t>
      </w:r>
    </w:p>
    <w:p w:rsidR="00CD0634" w:rsidRDefault="00CD0634" w:rsidP="00CD0634">
      <w:pPr>
        <w:keepNext/>
        <w:spacing w:line="198" w:lineRule="auto"/>
        <w:ind w:right="1120"/>
      </w:pPr>
    </w:p>
    <w:p w:rsidR="00DC59EB" w:rsidRDefault="00DC59EB" w:rsidP="00DC59EB">
      <w:pPr>
        <w:spacing w:line="198" w:lineRule="auto"/>
        <w:ind w:left="1440" w:right="1120" w:firstLine="720"/>
        <w:rPr>
          <w:rFonts w:ascii="Georgia" w:hAnsi="Georgia"/>
          <w:color w:val="333333"/>
          <w:sz w:val="23"/>
          <w:szCs w:val="23"/>
        </w:rPr>
      </w:pPr>
      <w:r>
        <w:rPr>
          <w:rFonts w:ascii="Georgia" w:hAnsi="Georgia"/>
          <w:color w:val="333333"/>
          <w:sz w:val="23"/>
          <w:szCs w:val="23"/>
        </w:rPr>
        <w:t>Learning rate is defined in the context of optimization, and minimizing the loss function of a neural network.</w:t>
      </w:r>
      <w:r w:rsidRPr="00DC59EB">
        <w:t xml:space="preserve"> </w:t>
      </w:r>
      <w:r w:rsidRPr="00DC59EB">
        <w:rPr>
          <w:rFonts w:ascii="Georgia" w:hAnsi="Georgia"/>
          <w:color w:val="333333"/>
          <w:sz w:val="23"/>
          <w:szCs w:val="23"/>
        </w:rPr>
        <w:t xml:space="preserve">You define a cost function for a neural network, and the goal is to minimize this cost function. For this optimization problem, we use gradient descent or other variants of it where the model </w:t>
      </w:r>
      <w:proofErr w:type="spellStart"/>
      <w:r w:rsidRPr="00DC59EB">
        <w:rPr>
          <w:rFonts w:ascii="Georgia" w:hAnsi="Georgia"/>
          <w:color w:val="333333"/>
          <w:sz w:val="23"/>
          <w:szCs w:val="23"/>
        </w:rPr>
        <w:t>paramaters</w:t>
      </w:r>
      <w:proofErr w:type="spellEnd"/>
      <w:r w:rsidRPr="00DC59EB">
        <w:rPr>
          <w:rFonts w:ascii="Georgia" w:hAnsi="Georgia"/>
          <w:color w:val="333333"/>
          <w:sz w:val="23"/>
          <w:szCs w:val="23"/>
        </w:rPr>
        <w:t xml:space="preserve"> (here weights and biases in the network) are updated in a wa</w:t>
      </w:r>
      <w:r>
        <w:rPr>
          <w:rFonts w:ascii="Georgia" w:hAnsi="Georgia"/>
          <w:color w:val="333333"/>
          <w:sz w:val="23"/>
          <w:szCs w:val="23"/>
        </w:rPr>
        <w:t>y to decrease the cost function.</w:t>
      </w:r>
    </w:p>
    <w:p w:rsidR="00DD150B" w:rsidRDefault="00DC59EB" w:rsidP="00DC59EB">
      <w:pPr>
        <w:spacing w:line="198" w:lineRule="auto"/>
        <w:ind w:left="1440" w:right="1120" w:firstLine="720"/>
        <w:rPr>
          <w:rFonts w:ascii="Georgia" w:hAnsi="Georgia"/>
          <w:color w:val="333333"/>
          <w:sz w:val="23"/>
          <w:szCs w:val="23"/>
        </w:rPr>
      </w:pPr>
      <w:r>
        <w:rPr>
          <w:rFonts w:ascii="Georgia" w:hAnsi="Georgia"/>
          <w:color w:val="333333"/>
          <w:sz w:val="23"/>
          <w:szCs w:val="23"/>
        </w:rPr>
        <w:t xml:space="preserve">I use </w:t>
      </w:r>
      <w:proofErr w:type="gramStart"/>
      <w:r w:rsidRPr="00DC59EB">
        <w:rPr>
          <w:rFonts w:ascii="Georgia" w:hAnsi="Georgia"/>
          <w:b/>
          <w:color w:val="333333"/>
          <w:sz w:val="23"/>
          <w:szCs w:val="23"/>
        </w:rPr>
        <w:t>Adam</w:t>
      </w:r>
      <w:r>
        <w:rPr>
          <w:rFonts w:ascii="Georgia" w:hAnsi="Georgia"/>
          <w:b/>
          <w:color w:val="333333"/>
          <w:sz w:val="23"/>
          <w:szCs w:val="23"/>
        </w:rPr>
        <w:t>(</w:t>
      </w:r>
      <w:proofErr w:type="gramEnd"/>
      <w:r>
        <w:rPr>
          <w:rFonts w:ascii="Georgia" w:hAnsi="Georgia"/>
          <w:b/>
          <w:color w:val="333333"/>
          <w:sz w:val="23"/>
          <w:szCs w:val="23"/>
        </w:rPr>
        <w:t>adaptive momentum)</w:t>
      </w:r>
      <w:r>
        <w:rPr>
          <w:rFonts w:ascii="Georgia" w:hAnsi="Georgia"/>
          <w:color w:val="333333"/>
          <w:sz w:val="23"/>
          <w:szCs w:val="23"/>
        </w:rPr>
        <w:t xml:space="preserve"> learning optimization rate because</w:t>
      </w:r>
      <w:r>
        <w:t xml:space="preserve"> </w:t>
      </w:r>
      <w:proofErr w:type="spellStart"/>
      <w:r>
        <w:rPr>
          <w:rFonts w:ascii="Georgia" w:hAnsi="Georgia"/>
          <w:color w:val="333333"/>
          <w:sz w:val="23"/>
          <w:szCs w:val="23"/>
        </w:rPr>
        <w:t>a</w:t>
      </w:r>
      <w:r w:rsidRPr="00DC59EB">
        <w:rPr>
          <w:rFonts w:ascii="Georgia" w:hAnsi="Georgia"/>
          <w:color w:val="333333"/>
          <w:sz w:val="23"/>
          <w:szCs w:val="23"/>
        </w:rPr>
        <w:t>dam</w:t>
      </w:r>
      <w:proofErr w:type="spellEnd"/>
      <w:r w:rsidRPr="00DC59EB">
        <w:rPr>
          <w:rFonts w:ascii="Georgia" w:hAnsi="Georgia"/>
          <w:color w:val="333333"/>
          <w:sz w:val="23"/>
          <w:szCs w:val="23"/>
        </w:rPr>
        <w:t xml:space="preserve"> is an adaptive learning rate method, which means, it computes individual learning rates for different parameters. Its name is derived from adaptive moment estimation, and the reason it’s called that is because Adam uses estimations of first and second moments of gradient to adapt the learning rate for each weight of the neural network.</w:t>
      </w:r>
    </w:p>
    <w:p w:rsidR="00DC59EB" w:rsidRDefault="00DC59EB" w:rsidP="00DC59EB">
      <w:pPr>
        <w:spacing w:line="198" w:lineRule="auto"/>
        <w:ind w:left="1440" w:right="1120" w:firstLine="720"/>
        <w:rPr>
          <w:rFonts w:ascii="Georgia" w:hAnsi="Georgia"/>
          <w:color w:val="333333"/>
          <w:sz w:val="23"/>
          <w:szCs w:val="23"/>
        </w:rPr>
      </w:pPr>
    </w:p>
    <w:p w:rsidR="00DC59EB" w:rsidRDefault="00DC59EB" w:rsidP="00DC59EB">
      <w:pPr>
        <w:spacing w:line="198" w:lineRule="auto"/>
        <w:ind w:left="1440" w:right="1120" w:firstLine="720"/>
        <w:rPr>
          <w:rFonts w:ascii="Georgia" w:hAnsi="Georgia"/>
          <w:color w:val="333333"/>
          <w:sz w:val="23"/>
          <w:szCs w:val="23"/>
        </w:rPr>
      </w:pPr>
    </w:p>
    <w:p w:rsidR="00DC59EB" w:rsidRDefault="00DC59EB" w:rsidP="00DC59EB">
      <w:pPr>
        <w:spacing w:line="198" w:lineRule="auto"/>
        <w:ind w:left="1440" w:right="1120" w:firstLine="720"/>
        <w:rPr>
          <w:rFonts w:ascii="Georgia" w:hAnsi="Georgia"/>
          <w:color w:val="333333"/>
          <w:sz w:val="23"/>
          <w:szCs w:val="23"/>
        </w:rPr>
      </w:pPr>
    </w:p>
    <w:p w:rsidR="006C44E6" w:rsidRDefault="006C44E6" w:rsidP="00DC59EB">
      <w:pPr>
        <w:keepNext/>
        <w:spacing w:line="198" w:lineRule="auto"/>
        <w:ind w:right="1120" w:firstLine="720"/>
        <w:rPr>
          <w:rFonts w:ascii="Georgia" w:hAnsi="Georgia"/>
          <w:color w:val="333333"/>
          <w:sz w:val="23"/>
          <w:szCs w:val="23"/>
        </w:rPr>
      </w:pPr>
    </w:p>
    <w:p w:rsidR="006C44E6" w:rsidRDefault="006C44E6" w:rsidP="00DC59EB">
      <w:pPr>
        <w:keepNext/>
        <w:spacing w:line="198" w:lineRule="auto"/>
        <w:ind w:right="1120" w:firstLine="720"/>
        <w:rPr>
          <w:rFonts w:ascii="Georgia" w:hAnsi="Georgia"/>
          <w:color w:val="333333"/>
          <w:sz w:val="23"/>
          <w:szCs w:val="23"/>
        </w:rPr>
      </w:pPr>
    </w:p>
    <w:p w:rsidR="00DC59EB" w:rsidRDefault="00556F84" w:rsidP="00DC59EB">
      <w:pPr>
        <w:keepNext/>
        <w:spacing w:line="198" w:lineRule="auto"/>
        <w:ind w:right="1120" w:firstLine="720"/>
      </w:pPr>
      <w:r>
        <w:rPr>
          <w:rFonts w:ascii="Georgia" w:hAnsi="Georgia"/>
          <w:color w:val="333333"/>
          <w:sz w:val="23"/>
          <w:szCs w:val="23"/>
        </w:rPr>
        <w:pict>
          <v:shape id="_x0000_i1027" type="#_x0000_t75" style="width:396.3pt;height:170.9pt">
            <v:imagedata r:id="rId12" o:title="adam learning rate"/>
          </v:shape>
        </w:pict>
      </w:r>
    </w:p>
    <w:p w:rsidR="00DC59EB" w:rsidRPr="00DC59EB" w:rsidRDefault="00DC59EB" w:rsidP="00DC59EB">
      <w:pPr>
        <w:pStyle w:val="ResimYazs"/>
        <w:ind w:left="2880" w:firstLine="720"/>
        <w:rPr>
          <w:rFonts w:ascii="Georgia" w:hAnsi="Georgia"/>
          <w:b w:val="0"/>
          <w:color w:val="333333"/>
          <w:sz w:val="23"/>
          <w:szCs w:val="23"/>
        </w:rPr>
      </w:pPr>
      <w:r w:rsidRPr="00DC59EB">
        <w:rPr>
          <w:b w:val="0"/>
        </w:rPr>
        <w:t xml:space="preserve">Figure </w:t>
      </w:r>
      <w:r w:rsidRPr="00DC59EB">
        <w:rPr>
          <w:b w:val="0"/>
        </w:rPr>
        <w:fldChar w:fldCharType="begin"/>
      </w:r>
      <w:r w:rsidRPr="00DC59EB">
        <w:rPr>
          <w:b w:val="0"/>
        </w:rPr>
        <w:instrText xml:space="preserve"> SEQ Figure \* ARABIC </w:instrText>
      </w:r>
      <w:r w:rsidRPr="00DC59EB">
        <w:rPr>
          <w:b w:val="0"/>
        </w:rPr>
        <w:fldChar w:fldCharType="separate"/>
      </w:r>
      <w:r w:rsidR="00556F84">
        <w:rPr>
          <w:b w:val="0"/>
          <w:noProof/>
        </w:rPr>
        <w:t>4</w:t>
      </w:r>
      <w:r w:rsidRPr="00DC59EB">
        <w:rPr>
          <w:b w:val="0"/>
        </w:rPr>
        <w:fldChar w:fldCharType="end"/>
      </w:r>
      <w:r w:rsidRPr="00DC59EB">
        <w:rPr>
          <w:b w:val="0"/>
        </w:rPr>
        <w:t xml:space="preserve"> Adam </w:t>
      </w:r>
      <w:r w:rsidR="00052F26">
        <w:rPr>
          <w:b w:val="0"/>
        </w:rPr>
        <w:t xml:space="preserve">Optimization </w:t>
      </w:r>
      <w:r w:rsidRPr="00DC59EB">
        <w:rPr>
          <w:b w:val="0"/>
        </w:rPr>
        <w:t>Learning Rate</w:t>
      </w:r>
    </w:p>
    <w:p w:rsidR="00DC59EB" w:rsidRDefault="00DC59EB" w:rsidP="00DC59EB">
      <w:pPr>
        <w:spacing w:line="198" w:lineRule="auto"/>
        <w:ind w:left="1440" w:right="1120" w:firstLine="720"/>
        <w:rPr>
          <w:rFonts w:ascii="Georgia" w:hAnsi="Georgia"/>
          <w:color w:val="333333"/>
          <w:sz w:val="23"/>
          <w:szCs w:val="23"/>
        </w:rPr>
      </w:pPr>
    </w:p>
    <w:p w:rsidR="00DC59EB" w:rsidRDefault="00DC59EB" w:rsidP="00DC59EB">
      <w:pPr>
        <w:spacing w:line="198" w:lineRule="auto"/>
        <w:ind w:left="1440" w:right="1120" w:firstLine="720"/>
        <w:rPr>
          <w:rFonts w:ascii="Georgia" w:hAnsi="Georgia"/>
          <w:color w:val="333333"/>
          <w:sz w:val="23"/>
          <w:szCs w:val="23"/>
        </w:rPr>
      </w:pPr>
    </w:p>
    <w:p w:rsidR="00DC59EB" w:rsidRDefault="00DC59EB" w:rsidP="00DC59EB">
      <w:pPr>
        <w:spacing w:line="198" w:lineRule="auto"/>
        <w:ind w:left="1440" w:right="1120" w:firstLine="720"/>
        <w:rPr>
          <w:rFonts w:ascii="Georgia" w:hAnsi="Georgia"/>
          <w:color w:val="333333"/>
          <w:sz w:val="23"/>
          <w:szCs w:val="23"/>
        </w:rPr>
      </w:pPr>
    </w:p>
    <w:p w:rsidR="006C44E6" w:rsidRDefault="006C44E6" w:rsidP="00DC59EB">
      <w:pPr>
        <w:spacing w:line="198" w:lineRule="auto"/>
        <w:ind w:left="1440" w:right="1120" w:firstLine="720"/>
        <w:rPr>
          <w:rFonts w:ascii="Georgia" w:hAnsi="Georgia"/>
          <w:color w:val="333333"/>
          <w:sz w:val="23"/>
          <w:szCs w:val="23"/>
        </w:rPr>
      </w:pPr>
    </w:p>
    <w:p w:rsidR="006C44E6" w:rsidRDefault="006C44E6" w:rsidP="00DC59EB">
      <w:pPr>
        <w:spacing w:line="198" w:lineRule="auto"/>
        <w:ind w:left="1440" w:right="1120" w:firstLine="720"/>
        <w:rPr>
          <w:rFonts w:ascii="Georgia" w:hAnsi="Georgia"/>
          <w:color w:val="333333"/>
          <w:sz w:val="23"/>
          <w:szCs w:val="23"/>
        </w:rPr>
      </w:pPr>
    </w:p>
    <w:p w:rsidR="006C44E6" w:rsidRDefault="006C44E6" w:rsidP="00DC59EB">
      <w:pPr>
        <w:spacing w:line="198" w:lineRule="auto"/>
        <w:ind w:left="1440" w:right="1120" w:firstLine="720"/>
        <w:rPr>
          <w:rFonts w:ascii="Georgia" w:hAnsi="Georgia"/>
          <w:color w:val="333333"/>
          <w:sz w:val="23"/>
          <w:szCs w:val="23"/>
        </w:rPr>
      </w:pPr>
    </w:p>
    <w:p w:rsidR="006C44E6" w:rsidRDefault="006C44E6" w:rsidP="00DC59EB">
      <w:pPr>
        <w:spacing w:line="198" w:lineRule="auto"/>
        <w:ind w:left="1440" w:right="1120" w:firstLine="720"/>
        <w:rPr>
          <w:rFonts w:ascii="Georgia" w:hAnsi="Georgia"/>
          <w:color w:val="333333"/>
          <w:sz w:val="23"/>
          <w:szCs w:val="23"/>
        </w:rPr>
      </w:pPr>
    </w:p>
    <w:p w:rsidR="006C44E6" w:rsidRDefault="006C44E6" w:rsidP="00DC59EB">
      <w:pPr>
        <w:spacing w:line="198" w:lineRule="auto"/>
        <w:ind w:left="1440" w:right="1120" w:firstLine="720"/>
        <w:rPr>
          <w:rFonts w:ascii="Georgia" w:hAnsi="Georgia"/>
          <w:color w:val="333333"/>
          <w:sz w:val="23"/>
          <w:szCs w:val="23"/>
        </w:rPr>
      </w:pPr>
    </w:p>
    <w:p w:rsidR="00DC59EB" w:rsidRPr="00DC59EB" w:rsidRDefault="00DC59EB" w:rsidP="00DC59EB">
      <w:pPr>
        <w:spacing w:line="198" w:lineRule="auto"/>
        <w:ind w:left="1440" w:right="1120" w:firstLine="720"/>
      </w:pPr>
    </w:p>
    <w:p w:rsidR="00CD0634" w:rsidRDefault="00CF3BF5" w:rsidP="00CF3BF5">
      <w:pPr>
        <w:spacing w:line="198" w:lineRule="auto"/>
        <w:ind w:right="1120"/>
        <w:jc w:val="both"/>
        <w:rPr>
          <w:rFonts w:ascii="Arial" w:eastAsia="Arial" w:hAnsi="Arial"/>
          <w:b/>
          <w:sz w:val="28"/>
          <w:szCs w:val="28"/>
        </w:rPr>
      </w:pPr>
      <w:r>
        <w:rPr>
          <w:rFonts w:ascii="Arial" w:eastAsia="Arial" w:hAnsi="Arial"/>
          <w:sz w:val="32"/>
          <w:szCs w:val="32"/>
        </w:rPr>
        <w:tab/>
      </w:r>
      <w:r>
        <w:rPr>
          <w:rFonts w:ascii="Arial" w:eastAsia="Arial" w:hAnsi="Arial"/>
          <w:sz w:val="32"/>
          <w:szCs w:val="32"/>
        </w:rPr>
        <w:tab/>
      </w:r>
      <w:r>
        <w:rPr>
          <w:rFonts w:ascii="Arial" w:eastAsia="Arial" w:hAnsi="Arial"/>
          <w:b/>
          <w:sz w:val="28"/>
          <w:szCs w:val="28"/>
        </w:rPr>
        <w:t>2-4</w:t>
      </w:r>
      <w:r w:rsidRPr="00303B13">
        <w:t xml:space="preserve"> </w:t>
      </w:r>
      <w:r>
        <w:rPr>
          <w:rFonts w:ascii="Arial" w:eastAsia="Arial" w:hAnsi="Arial"/>
          <w:b/>
          <w:sz w:val="28"/>
          <w:szCs w:val="28"/>
        </w:rPr>
        <w:t>Dropout</w:t>
      </w:r>
    </w:p>
    <w:p w:rsidR="00A0501D" w:rsidRDefault="00A0501D" w:rsidP="00CF3BF5">
      <w:pPr>
        <w:spacing w:line="198" w:lineRule="auto"/>
        <w:ind w:right="1120"/>
        <w:jc w:val="both"/>
        <w:rPr>
          <w:rFonts w:ascii="Arial" w:hAnsi="Arial"/>
          <w:sz w:val="22"/>
          <w:szCs w:val="22"/>
          <w:shd w:val="clear" w:color="auto" w:fill="FFFFFF"/>
        </w:rPr>
      </w:pPr>
    </w:p>
    <w:p w:rsidR="00CD0634" w:rsidRDefault="00CF3BF5" w:rsidP="00CD0634">
      <w:pPr>
        <w:spacing w:line="198" w:lineRule="auto"/>
        <w:ind w:left="1440" w:right="1120" w:firstLine="720"/>
        <w:jc w:val="both"/>
        <w:rPr>
          <w:rFonts w:ascii="Arial" w:hAnsi="Arial"/>
          <w:sz w:val="22"/>
          <w:szCs w:val="22"/>
          <w:shd w:val="clear" w:color="auto" w:fill="FFFFFF"/>
        </w:rPr>
      </w:pPr>
      <w:r w:rsidRPr="00CF3BF5">
        <w:rPr>
          <w:rFonts w:ascii="Arial" w:hAnsi="Arial"/>
          <w:sz w:val="22"/>
          <w:szCs w:val="22"/>
          <w:shd w:val="clear" w:color="auto" w:fill="FFFFFF"/>
        </w:rPr>
        <w:t>Dropout is a regularization technique patented by Google for reducing overfitting in neural networks by preventing complex co-adaptations on training data. It is a very efficient way of performing model averaging with neural networks. The term "dropout" refers to dropping out units in a neural network.</w:t>
      </w:r>
    </w:p>
    <w:p w:rsidR="00CF3BF5" w:rsidRDefault="00CF3BF5" w:rsidP="00CD0634">
      <w:pPr>
        <w:spacing w:line="198" w:lineRule="auto"/>
        <w:ind w:left="1440" w:right="1120" w:firstLine="720"/>
        <w:jc w:val="both"/>
        <w:rPr>
          <w:rFonts w:ascii="Arial" w:hAnsi="Arial"/>
          <w:sz w:val="22"/>
          <w:szCs w:val="22"/>
          <w:shd w:val="clear" w:color="auto" w:fill="FFFFFF"/>
        </w:rPr>
      </w:pPr>
      <w:r>
        <w:rPr>
          <w:rFonts w:ascii="Arial" w:hAnsi="Arial"/>
          <w:sz w:val="22"/>
          <w:szCs w:val="22"/>
          <w:shd w:val="clear" w:color="auto" w:fill="FFFFFF"/>
        </w:rPr>
        <w:t xml:space="preserve">Why do we need </w:t>
      </w:r>
      <w:proofErr w:type="spellStart"/>
      <w:r>
        <w:rPr>
          <w:rFonts w:ascii="Arial" w:hAnsi="Arial"/>
          <w:sz w:val="22"/>
          <w:szCs w:val="22"/>
          <w:shd w:val="clear" w:color="auto" w:fill="FFFFFF"/>
        </w:rPr>
        <w:t>Dropout</w:t>
      </w:r>
      <w:proofErr w:type="gramStart"/>
      <w:r w:rsidR="00025B2D">
        <w:rPr>
          <w:rFonts w:ascii="Arial" w:hAnsi="Arial"/>
          <w:sz w:val="22"/>
          <w:szCs w:val="22"/>
          <w:shd w:val="clear" w:color="auto" w:fill="FFFFFF"/>
        </w:rPr>
        <w:t>?</w:t>
      </w:r>
      <w:r>
        <w:rPr>
          <w:rFonts w:ascii="Arial" w:hAnsi="Arial"/>
          <w:sz w:val="22"/>
          <w:szCs w:val="22"/>
          <w:shd w:val="clear" w:color="auto" w:fill="FFFFFF"/>
        </w:rPr>
        <w:t>.</w:t>
      </w:r>
      <w:proofErr w:type="gramEnd"/>
      <w:r>
        <w:rPr>
          <w:rFonts w:ascii="Arial" w:hAnsi="Arial"/>
          <w:sz w:val="22"/>
          <w:szCs w:val="22"/>
          <w:shd w:val="clear" w:color="auto" w:fill="FFFFFF"/>
        </w:rPr>
        <w:t>Because</w:t>
      </w:r>
      <w:proofErr w:type="spellEnd"/>
      <w:r>
        <w:rPr>
          <w:rFonts w:ascii="Arial" w:hAnsi="Arial"/>
          <w:sz w:val="22"/>
          <w:szCs w:val="22"/>
          <w:shd w:val="clear" w:color="auto" w:fill="FFFFFF"/>
        </w:rPr>
        <w:t xml:space="preserve"> </w:t>
      </w:r>
      <w:r w:rsidRPr="00025B2D">
        <w:rPr>
          <w:rFonts w:ascii="Arial" w:hAnsi="Arial"/>
          <w:b/>
          <w:sz w:val="22"/>
          <w:szCs w:val="22"/>
          <w:shd w:val="clear" w:color="auto" w:fill="FFFFFF"/>
        </w:rPr>
        <w:t>prevent over-fitting</w:t>
      </w:r>
      <w:r w:rsidR="00025B2D">
        <w:rPr>
          <w:rFonts w:ascii="Arial" w:hAnsi="Arial"/>
          <w:b/>
          <w:sz w:val="22"/>
          <w:szCs w:val="22"/>
          <w:shd w:val="clear" w:color="auto" w:fill="FFFFFF"/>
        </w:rPr>
        <w:t>.</w:t>
      </w:r>
      <w:r w:rsidR="00025B2D" w:rsidRPr="00025B2D">
        <w:rPr>
          <w:rFonts w:ascii="Georgia" w:hAnsi="Georgia"/>
          <w:color w:val="333333"/>
          <w:sz w:val="23"/>
          <w:szCs w:val="23"/>
        </w:rPr>
        <w:t xml:space="preserve"> </w:t>
      </w:r>
      <w:r w:rsidR="00025B2D">
        <w:rPr>
          <w:rFonts w:ascii="Georgia" w:hAnsi="Georgia"/>
          <w:color w:val="333333"/>
          <w:sz w:val="23"/>
          <w:szCs w:val="23"/>
        </w:rPr>
        <w:t>In this reason I use dropout.</w:t>
      </w:r>
    </w:p>
    <w:p w:rsidR="00CD0634" w:rsidRDefault="00CD0634" w:rsidP="00CD0634">
      <w:pPr>
        <w:spacing w:line="198" w:lineRule="auto"/>
        <w:ind w:left="2160" w:right="1120" w:firstLine="720"/>
        <w:rPr>
          <w:rFonts w:ascii="Arial" w:eastAsia="Arial" w:hAnsi="Arial"/>
          <w:sz w:val="22"/>
        </w:rPr>
      </w:pPr>
    </w:p>
    <w:p w:rsidR="00A0501D" w:rsidRDefault="00556F84" w:rsidP="00A0501D">
      <w:pPr>
        <w:keepNext/>
        <w:spacing w:line="198" w:lineRule="auto"/>
        <w:ind w:left="720" w:right="1120" w:firstLine="720"/>
        <w:jc w:val="both"/>
      </w:pPr>
      <w:r>
        <w:rPr>
          <w:rFonts w:ascii="Arial" w:eastAsia="Arial" w:hAnsi="Arial"/>
          <w:sz w:val="22"/>
        </w:rPr>
        <w:pict>
          <v:shape id="_x0000_i1028" type="#_x0000_t75" style="width:336.85pt;height:167.8pt">
            <v:imagedata r:id="rId13" o:title="dropout"/>
          </v:shape>
        </w:pict>
      </w:r>
    </w:p>
    <w:p w:rsidR="006C44E6" w:rsidRPr="006C44E6" w:rsidRDefault="00A0501D" w:rsidP="006C44E6">
      <w:pPr>
        <w:pStyle w:val="ResimYazs"/>
        <w:ind w:left="3600" w:firstLine="720"/>
        <w:jc w:val="both"/>
        <w:rPr>
          <w:b w:val="0"/>
        </w:rPr>
      </w:pPr>
      <w:r w:rsidRPr="00A0501D">
        <w:rPr>
          <w:b w:val="0"/>
        </w:rPr>
        <w:t xml:space="preserve">Figure </w:t>
      </w:r>
      <w:r w:rsidRPr="00A0501D">
        <w:rPr>
          <w:b w:val="0"/>
        </w:rPr>
        <w:fldChar w:fldCharType="begin"/>
      </w:r>
      <w:r w:rsidRPr="00A0501D">
        <w:rPr>
          <w:b w:val="0"/>
        </w:rPr>
        <w:instrText xml:space="preserve"> SEQ Figure \* ARABIC </w:instrText>
      </w:r>
      <w:r w:rsidRPr="00A0501D">
        <w:rPr>
          <w:b w:val="0"/>
        </w:rPr>
        <w:fldChar w:fldCharType="separate"/>
      </w:r>
      <w:r w:rsidR="00556F84">
        <w:rPr>
          <w:b w:val="0"/>
          <w:noProof/>
        </w:rPr>
        <w:t>5</w:t>
      </w:r>
      <w:r w:rsidRPr="00A0501D">
        <w:rPr>
          <w:b w:val="0"/>
        </w:rPr>
        <w:fldChar w:fldCharType="end"/>
      </w:r>
      <w:r w:rsidRPr="00A0501D">
        <w:rPr>
          <w:b w:val="0"/>
        </w:rPr>
        <w:t xml:space="preserve"> Dropout</w:t>
      </w:r>
    </w:p>
    <w:p w:rsidR="006C44E6" w:rsidRDefault="006C44E6" w:rsidP="00CD0634">
      <w:pPr>
        <w:keepNext/>
        <w:spacing w:line="198" w:lineRule="auto"/>
        <w:ind w:left="1440" w:right="1120" w:firstLine="720"/>
        <w:jc w:val="both"/>
        <w:rPr>
          <w:rFonts w:ascii="Arial" w:eastAsia="Arial" w:hAnsi="Arial"/>
          <w:b/>
          <w:sz w:val="28"/>
          <w:szCs w:val="28"/>
        </w:rPr>
      </w:pPr>
    </w:p>
    <w:p w:rsidR="006C44E6" w:rsidRDefault="006C44E6" w:rsidP="00CD0634">
      <w:pPr>
        <w:keepNext/>
        <w:spacing w:line="198" w:lineRule="auto"/>
        <w:ind w:left="1440" w:right="1120" w:firstLine="720"/>
        <w:jc w:val="both"/>
        <w:rPr>
          <w:rFonts w:ascii="Arial" w:eastAsia="Arial" w:hAnsi="Arial"/>
          <w:b/>
          <w:sz w:val="28"/>
          <w:szCs w:val="28"/>
        </w:rPr>
      </w:pPr>
    </w:p>
    <w:p w:rsidR="006C44E6" w:rsidRDefault="006C44E6" w:rsidP="00CD0634">
      <w:pPr>
        <w:keepNext/>
        <w:spacing w:line="198" w:lineRule="auto"/>
        <w:ind w:left="1440" w:right="1120" w:firstLine="720"/>
        <w:jc w:val="both"/>
        <w:rPr>
          <w:rFonts w:ascii="Arial" w:eastAsia="Arial" w:hAnsi="Arial"/>
          <w:b/>
          <w:sz w:val="28"/>
          <w:szCs w:val="28"/>
        </w:rPr>
      </w:pPr>
    </w:p>
    <w:p w:rsidR="00CD0634" w:rsidRDefault="00A0501D" w:rsidP="00CD0634">
      <w:pPr>
        <w:keepNext/>
        <w:spacing w:line="198" w:lineRule="auto"/>
        <w:ind w:left="1440" w:right="1120" w:firstLine="720"/>
        <w:jc w:val="both"/>
        <w:rPr>
          <w:rFonts w:ascii="Arial" w:eastAsia="Arial" w:hAnsi="Arial"/>
          <w:b/>
          <w:sz w:val="28"/>
          <w:szCs w:val="28"/>
        </w:rPr>
      </w:pPr>
      <w:r>
        <w:rPr>
          <w:rFonts w:ascii="Arial" w:eastAsia="Arial" w:hAnsi="Arial"/>
          <w:b/>
          <w:sz w:val="28"/>
          <w:szCs w:val="28"/>
        </w:rPr>
        <w:t>2-5</w:t>
      </w:r>
      <w:r w:rsidRPr="00303B13">
        <w:t xml:space="preserve"> </w:t>
      </w:r>
      <w:r>
        <w:rPr>
          <w:rFonts w:ascii="Arial" w:eastAsia="Arial" w:hAnsi="Arial"/>
          <w:b/>
          <w:sz w:val="28"/>
          <w:szCs w:val="28"/>
        </w:rPr>
        <w:t>Train and Loss</w:t>
      </w:r>
    </w:p>
    <w:p w:rsidR="006C44E6" w:rsidRDefault="006C44E6" w:rsidP="00CD0634">
      <w:pPr>
        <w:keepNext/>
        <w:spacing w:line="198" w:lineRule="auto"/>
        <w:ind w:left="1440" w:right="1120" w:firstLine="720"/>
        <w:jc w:val="both"/>
        <w:rPr>
          <w:rFonts w:ascii="Arial" w:eastAsia="Arial" w:hAnsi="Arial"/>
          <w:sz w:val="22"/>
        </w:rPr>
      </w:pPr>
      <w:r w:rsidRPr="006C44E6">
        <w:rPr>
          <w:rFonts w:ascii="Arial" w:eastAsia="Arial" w:hAnsi="Arial"/>
          <w:sz w:val="22"/>
        </w:rPr>
        <w:t xml:space="preserve">Loss function is the function that measures the error rate and performance of the designed model. The last layer of deep networks is the layer on which the loss function is defined. Since the loss function performs the error calculation by converting the problem into an optimization problem, the objective function, which is used in optimization terminology, is also defined by the names of cost function. The loss function basically calculates how different the model's estimate is from ground truth. </w:t>
      </w:r>
    </w:p>
    <w:p w:rsidR="006C44E6" w:rsidRDefault="006C44E6" w:rsidP="00CD0634">
      <w:pPr>
        <w:keepNext/>
        <w:spacing w:line="198" w:lineRule="auto"/>
        <w:ind w:left="1440" w:right="1120" w:firstLine="720"/>
        <w:jc w:val="both"/>
      </w:pPr>
      <w:r w:rsidRPr="006C44E6">
        <w:rPr>
          <w:rFonts w:ascii="Arial" w:eastAsia="Arial" w:hAnsi="Arial"/>
          <w:sz w:val="22"/>
        </w:rPr>
        <w:t xml:space="preserve">Therefore, if we do not create a well-predicted model, the difference between the ground value and the predicted value will be high, so the loss value will be high, and if we have a good model, the loss value will be less. If it is exactly the same, loss will be 0. We expect a good model to have a loss value close to 0. Why not 0? </w:t>
      </w:r>
      <w:proofErr w:type="gramStart"/>
      <w:r>
        <w:rPr>
          <w:rFonts w:ascii="Arial" w:eastAsia="Arial" w:hAnsi="Arial"/>
          <w:sz w:val="22"/>
        </w:rPr>
        <w:t>because</w:t>
      </w:r>
      <w:proofErr w:type="gramEnd"/>
      <w:r>
        <w:rPr>
          <w:rFonts w:ascii="Arial" w:eastAsia="Arial" w:hAnsi="Arial"/>
          <w:sz w:val="22"/>
        </w:rPr>
        <w:t xml:space="preserve"> </w:t>
      </w:r>
      <w:r w:rsidRPr="006C44E6">
        <w:rPr>
          <w:rFonts w:ascii="Arial" w:eastAsia="Arial" w:hAnsi="Arial"/>
          <w:b/>
          <w:sz w:val="22"/>
        </w:rPr>
        <w:t>regularization</w:t>
      </w:r>
      <w:r>
        <w:rPr>
          <w:rFonts w:ascii="Arial" w:eastAsia="Arial" w:hAnsi="Arial"/>
          <w:sz w:val="22"/>
        </w:rPr>
        <w:t xml:space="preserve">. </w:t>
      </w:r>
    </w:p>
    <w:p w:rsidR="006C44E6" w:rsidRDefault="008F7E71" w:rsidP="006C44E6">
      <w:pPr>
        <w:keepNext/>
        <w:spacing w:line="198" w:lineRule="auto"/>
        <w:ind w:left="720" w:right="1120" w:firstLine="720"/>
      </w:pPr>
      <w:r>
        <w:rPr>
          <w:rFonts w:ascii="Arial" w:eastAsia="Arial" w:hAnsi="Arial"/>
          <w:sz w:val="22"/>
        </w:rPr>
        <w:pict>
          <v:shape id="_x0000_i1029" type="#_x0000_t75" style="width:261.1pt;height:175.95pt">
            <v:imagedata r:id="rId14" o:title="model loss"/>
          </v:shape>
        </w:pict>
      </w:r>
    </w:p>
    <w:p w:rsidR="006C44E6" w:rsidRPr="006C44E6" w:rsidRDefault="006C44E6" w:rsidP="006C44E6">
      <w:pPr>
        <w:pStyle w:val="ResimYazs"/>
        <w:ind w:left="2880" w:firstLine="720"/>
        <w:rPr>
          <w:b w:val="0"/>
        </w:rPr>
      </w:pPr>
      <w:r w:rsidRPr="006C44E6">
        <w:rPr>
          <w:b w:val="0"/>
        </w:rPr>
        <w:t xml:space="preserve">Figure </w:t>
      </w:r>
      <w:r w:rsidRPr="006C44E6">
        <w:rPr>
          <w:b w:val="0"/>
        </w:rPr>
        <w:fldChar w:fldCharType="begin"/>
      </w:r>
      <w:r w:rsidRPr="006C44E6">
        <w:rPr>
          <w:b w:val="0"/>
        </w:rPr>
        <w:instrText xml:space="preserve"> SEQ Figure \* ARABIC </w:instrText>
      </w:r>
      <w:r w:rsidRPr="006C44E6">
        <w:rPr>
          <w:b w:val="0"/>
        </w:rPr>
        <w:fldChar w:fldCharType="separate"/>
      </w:r>
      <w:r w:rsidR="00556F84">
        <w:rPr>
          <w:b w:val="0"/>
          <w:noProof/>
        </w:rPr>
        <w:t>6</w:t>
      </w:r>
      <w:r w:rsidRPr="006C44E6">
        <w:rPr>
          <w:b w:val="0"/>
        </w:rPr>
        <w:fldChar w:fldCharType="end"/>
      </w:r>
      <w:r w:rsidRPr="006C44E6">
        <w:rPr>
          <w:b w:val="0"/>
        </w:rPr>
        <w:t xml:space="preserve"> Model Loss</w:t>
      </w:r>
    </w:p>
    <w:p w:rsidR="00CD0634" w:rsidRDefault="006C44E6" w:rsidP="00CD0634">
      <w:pPr>
        <w:spacing w:line="198" w:lineRule="auto"/>
        <w:ind w:left="1440" w:right="1120" w:firstLine="120"/>
        <w:rPr>
          <w:rFonts w:ascii="Arial" w:eastAsia="Arial" w:hAnsi="Arial"/>
          <w:sz w:val="22"/>
        </w:rPr>
      </w:pPr>
      <w:r>
        <w:rPr>
          <w:rFonts w:ascii="Arial" w:eastAsia="Arial" w:hAnsi="Arial"/>
          <w:sz w:val="22"/>
        </w:rPr>
        <w:t xml:space="preserve">         </w:t>
      </w:r>
    </w:p>
    <w:p w:rsidR="006C44E6" w:rsidRDefault="006C44E6" w:rsidP="00CD0634">
      <w:pPr>
        <w:spacing w:line="198" w:lineRule="auto"/>
        <w:ind w:left="1440" w:right="1120" w:firstLine="120"/>
        <w:rPr>
          <w:rFonts w:ascii="Arial" w:eastAsia="Arial" w:hAnsi="Arial"/>
          <w:sz w:val="22"/>
        </w:rPr>
      </w:pPr>
    </w:p>
    <w:p w:rsidR="006C44E6" w:rsidRDefault="006C44E6" w:rsidP="00CD0634">
      <w:pPr>
        <w:spacing w:line="198" w:lineRule="auto"/>
        <w:ind w:left="1440" w:right="1120" w:firstLine="120"/>
        <w:rPr>
          <w:rFonts w:ascii="Arial" w:eastAsia="Arial" w:hAnsi="Arial"/>
          <w:sz w:val="22"/>
        </w:rPr>
      </w:pPr>
    </w:p>
    <w:p w:rsidR="006C44E6" w:rsidRDefault="006C44E6" w:rsidP="006C44E6">
      <w:pPr>
        <w:keepNext/>
        <w:spacing w:line="198" w:lineRule="auto"/>
        <w:ind w:left="1440" w:right="1120" w:firstLine="120"/>
      </w:pPr>
      <w:r>
        <w:rPr>
          <w:rFonts w:ascii="Arial" w:eastAsia="Arial" w:hAnsi="Arial"/>
          <w:noProof/>
          <w:sz w:val="22"/>
        </w:rPr>
        <w:drawing>
          <wp:inline distT="0" distB="0" distL="0" distR="0">
            <wp:extent cx="3522428" cy="2455926"/>
            <wp:effectExtent l="0" t="0" r="1905" b="1905"/>
            <wp:docPr id="16" name="Resim 16" descr="C:\Users\Erdo\AppData\Local\Microsoft\Windows\INetCache\Content.Word\model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do\AppData\Local\Microsoft\Windows\INetCache\Content.Word\model accurac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1491" cy="2469217"/>
                    </a:xfrm>
                    <a:prstGeom prst="rect">
                      <a:avLst/>
                    </a:prstGeom>
                    <a:noFill/>
                    <a:ln>
                      <a:noFill/>
                    </a:ln>
                  </pic:spPr>
                </pic:pic>
              </a:graphicData>
            </a:graphic>
          </wp:inline>
        </w:drawing>
      </w:r>
    </w:p>
    <w:p w:rsidR="006C44E6" w:rsidRPr="006C44E6" w:rsidRDefault="006C44E6" w:rsidP="006C44E6">
      <w:pPr>
        <w:pStyle w:val="ResimYazs"/>
        <w:ind w:left="2880" w:firstLine="720"/>
        <w:rPr>
          <w:rFonts w:ascii="Arial" w:eastAsia="Arial" w:hAnsi="Arial"/>
          <w:b w:val="0"/>
          <w:sz w:val="22"/>
        </w:rPr>
      </w:pPr>
      <w:r w:rsidRPr="006C44E6">
        <w:rPr>
          <w:b w:val="0"/>
        </w:rPr>
        <w:t xml:space="preserve">Figure </w:t>
      </w:r>
      <w:r w:rsidRPr="006C44E6">
        <w:rPr>
          <w:b w:val="0"/>
        </w:rPr>
        <w:fldChar w:fldCharType="begin"/>
      </w:r>
      <w:r w:rsidRPr="006C44E6">
        <w:rPr>
          <w:b w:val="0"/>
        </w:rPr>
        <w:instrText xml:space="preserve"> SEQ Figure \* ARABIC </w:instrText>
      </w:r>
      <w:r w:rsidRPr="006C44E6">
        <w:rPr>
          <w:b w:val="0"/>
        </w:rPr>
        <w:fldChar w:fldCharType="separate"/>
      </w:r>
      <w:r w:rsidR="00556F84">
        <w:rPr>
          <w:b w:val="0"/>
          <w:noProof/>
        </w:rPr>
        <w:t>7</w:t>
      </w:r>
      <w:r w:rsidRPr="006C44E6">
        <w:rPr>
          <w:b w:val="0"/>
        </w:rPr>
        <w:fldChar w:fldCharType="end"/>
      </w:r>
      <w:r w:rsidRPr="006C44E6">
        <w:rPr>
          <w:b w:val="0"/>
        </w:rPr>
        <w:t xml:space="preserve"> Model Accuracy</w:t>
      </w:r>
    </w:p>
    <w:p w:rsidR="006C44E6" w:rsidRDefault="006C44E6" w:rsidP="00CD0634">
      <w:pPr>
        <w:spacing w:line="198" w:lineRule="auto"/>
        <w:ind w:left="1440" w:right="1120" w:firstLine="120"/>
        <w:rPr>
          <w:rFonts w:ascii="Arial" w:eastAsia="Arial" w:hAnsi="Arial"/>
          <w:sz w:val="22"/>
        </w:rPr>
      </w:pPr>
    </w:p>
    <w:p w:rsidR="006C44E6" w:rsidRDefault="006C44E6" w:rsidP="00CD0634">
      <w:pPr>
        <w:spacing w:line="198" w:lineRule="auto"/>
        <w:ind w:left="1440" w:right="1120" w:firstLine="120"/>
        <w:rPr>
          <w:rFonts w:ascii="Arial" w:eastAsia="Arial" w:hAnsi="Arial"/>
          <w:sz w:val="22"/>
        </w:rPr>
      </w:pPr>
    </w:p>
    <w:p w:rsidR="006C44E6" w:rsidRPr="000A037C" w:rsidRDefault="006C44E6" w:rsidP="00CD0634">
      <w:pPr>
        <w:spacing w:line="198" w:lineRule="auto"/>
        <w:ind w:left="1440" w:right="1120" w:firstLine="120"/>
        <w:rPr>
          <w:rFonts w:ascii="Arial" w:eastAsia="Arial" w:hAnsi="Arial"/>
          <w:sz w:val="22"/>
        </w:rPr>
      </w:pPr>
    </w:p>
    <w:p w:rsidR="006C44E6" w:rsidRDefault="00EC75DD" w:rsidP="00EC75DD">
      <w:pPr>
        <w:keepNext/>
        <w:spacing w:line="198" w:lineRule="auto"/>
        <w:ind w:left="1440" w:right="1120" w:firstLine="720"/>
        <w:jc w:val="both"/>
        <w:rPr>
          <w:rFonts w:ascii="Arial" w:eastAsia="Arial" w:hAnsi="Arial"/>
          <w:b/>
          <w:sz w:val="28"/>
          <w:szCs w:val="28"/>
        </w:rPr>
      </w:pPr>
      <w:r>
        <w:rPr>
          <w:rFonts w:ascii="Arial" w:eastAsia="Arial" w:hAnsi="Arial"/>
          <w:b/>
          <w:sz w:val="28"/>
          <w:szCs w:val="28"/>
        </w:rPr>
        <w:t>2-6</w:t>
      </w:r>
      <w:r w:rsidRPr="00303B13">
        <w:t xml:space="preserve"> </w:t>
      </w:r>
      <w:r>
        <w:rPr>
          <w:rFonts w:ascii="Arial" w:eastAsia="Arial" w:hAnsi="Arial"/>
          <w:b/>
          <w:sz w:val="28"/>
          <w:szCs w:val="28"/>
        </w:rPr>
        <w:t>Backpropagation</w:t>
      </w:r>
    </w:p>
    <w:p w:rsidR="00EC75DD" w:rsidRDefault="00EC75DD" w:rsidP="00EC75DD">
      <w:pPr>
        <w:keepNext/>
        <w:spacing w:line="198" w:lineRule="auto"/>
        <w:ind w:left="1440" w:right="1120" w:firstLine="720"/>
        <w:jc w:val="both"/>
        <w:rPr>
          <w:rFonts w:ascii="Arial" w:eastAsia="Arial" w:hAnsi="Arial"/>
          <w:b/>
          <w:sz w:val="28"/>
          <w:szCs w:val="28"/>
        </w:rPr>
      </w:pPr>
    </w:p>
    <w:p w:rsidR="00EC75DD" w:rsidRPr="00EC75DD" w:rsidRDefault="00EC75DD" w:rsidP="00EC75DD">
      <w:pPr>
        <w:keepNext/>
        <w:spacing w:line="198" w:lineRule="auto"/>
        <w:ind w:left="1440" w:right="1120" w:firstLine="720"/>
        <w:jc w:val="both"/>
        <w:rPr>
          <w:rFonts w:ascii="Arial" w:eastAsia="Arial" w:hAnsi="Arial"/>
          <w:sz w:val="22"/>
        </w:rPr>
      </w:pPr>
      <w:r w:rsidRPr="002A34BE">
        <w:rPr>
          <w:rFonts w:ascii="Arial" w:eastAsia="Arial" w:hAnsi="Arial"/>
          <w:sz w:val="22"/>
        </w:rPr>
        <w:t>As these assessments will change for each home, most houses are</w:t>
      </w:r>
      <w:r w:rsidRPr="00EC75DD">
        <w:t xml:space="preserve"> </w:t>
      </w:r>
      <w:proofErr w:type="gramStart"/>
      <w:r w:rsidRPr="00EC75DD">
        <w:rPr>
          <w:rFonts w:ascii="Arial" w:eastAsia="Arial" w:hAnsi="Arial"/>
          <w:sz w:val="22"/>
        </w:rPr>
        <w:t>However</w:t>
      </w:r>
      <w:proofErr w:type="gramEnd"/>
      <w:r w:rsidRPr="00EC75DD">
        <w:rPr>
          <w:rFonts w:ascii="Arial" w:eastAsia="Arial" w:hAnsi="Arial"/>
          <w:sz w:val="22"/>
        </w:rPr>
        <w:t>, a neural network has to be trained before it can be used for classifi</w:t>
      </w:r>
      <w:r>
        <w:rPr>
          <w:rFonts w:ascii="Arial" w:eastAsia="Arial" w:hAnsi="Arial"/>
          <w:sz w:val="22"/>
        </w:rPr>
        <w:t xml:space="preserve">cation. </w:t>
      </w:r>
      <w:r w:rsidRPr="00EC75DD">
        <w:rPr>
          <w:rFonts w:ascii="Arial" w:eastAsia="Arial" w:hAnsi="Arial"/>
          <w:sz w:val="22"/>
        </w:rPr>
        <w:t>For this purpose, an algorithm c</w:t>
      </w:r>
      <w:r>
        <w:rPr>
          <w:rFonts w:ascii="Arial" w:eastAsia="Arial" w:hAnsi="Arial"/>
          <w:sz w:val="22"/>
        </w:rPr>
        <w:t xml:space="preserve">alled back-propagation is used. </w:t>
      </w:r>
      <w:r w:rsidRPr="00EC75DD">
        <w:rPr>
          <w:rFonts w:ascii="Arial" w:eastAsia="Arial" w:hAnsi="Arial"/>
          <w:sz w:val="22"/>
        </w:rPr>
        <w:t>First, the errors that occurred in the output units a</w:t>
      </w:r>
      <w:r>
        <w:rPr>
          <w:rFonts w:ascii="Arial" w:eastAsia="Arial" w:hAnsi="Arial"/>
          <w:sz w:val="22"/>
        </w:rPr>
        <w:t xml:space="preserve">re determined. Those errors are </w:t>
      </w:r>
      <w:r w:rsidRPr="00EC75DD">
        <w:rPr>
          <w:rFonts w:ascii="Arial" w:eastAsia="Arial" w:hAnsi="Arial"/>
          <w:sz w:val="22"/>
        </w:rPr>
        <w:t>then passed backwards, first to the hidden layer and the</w:t>
      </w:r>
      <w:r>
        <w:rPr>
          <w:rFonts w:ascii="Arial" w:eastAsia="Arial" w:hAnsi="Arial"/>
          <w:sz w:val="22"/>
        </w:rPr>
        <w:t xml:space="preserve">n to the input layer. This way, </w:t>
      </w:r>
      <w:r w:rsidRPr="00EC75DD">
        <w:rPr>
          <w:rFonts w:ascii="Arial" w:eastAsia="Arial" w:hAnsi="Arial"/>
          <w:sz w:val="22"/>
        </w:rPr>
        <w:t>the amount of “blame” that every connection holds for the error, can be determined.</w:t>
      </w:r>
    </w:p>
    <w:p w:rsidR="00EC75DD" w:rsidRDefault="00EC75DD" w:rsidP="00EC75DD">
      <w:pPr>
        <w:keepNext/>
        <w:spacing w:line="198" w:lineRule="auto"/>
        <w:ind w:left="1440" w:right="1120" w:firstLine="720"/>
        <w:jc w:val="both"/>
        <w:rPr>
          <w:rFonts w:ascii="Arial" w:eastAsia="Arial" w:hAnsi="Arial"/>
          <w:sz w:val="22"/>
        </w:rPr>
      </w:pPr>
      <w:r w:rsidRPr="00EC75DD">
        <w:rPr>
          <w:rFonts w:ascii="Arial" w:eastAsia="Arial" w:hAnsi="Arial"/>
          <w:sz w:val="22"/>
        </w:rPr>
        <w:t xml:space="preserve">In the last step, a </w:t>
      </w:r>
      <w:r w:rsidRPr="00EC75DD">
        <w:rPr>
          <w:rFonts w:ascii="Arial" w:eastAsia="Arial" w:hAnsi="Arial"/>
          <w:b/>
          <w:sz w:val="22"/>
        </w:rPr>
        <w:t>gradient descent search</w:t>
      </w:r>
      <w:r w:rsidRPr="00EC75DD">
        <w:rPr>
          <w:rFonts w:ascii="Arial" w:eastAsia="Arial" w:hAnsi="Arial"/>
          <w:sz w:val="22"/>
        </w:rPr>
        <w:t xml:space="preserve"> is perfor</w:t>
      </w:r>
      <w:r>
        <w:rPr>
          <w:rFonts w:ascii="Arial" w:eastAsia="Arial" w:hAnsi="Arial"/>
          <w:sz w:val="22"/>
        </w:rPr>
        <w:t xml:space="preserve">med to find better weights that minimize the error. </w:t>
      </w:r>
      <w:r w:rsidRPr="00EC75DD">
        <w:rPr>
          <w:rFonts w:ascii="Arial" w:eastAsia="Arial" w:hAnsi="Arial"/>
          <w:sz w:val="22"/>
        </w:rPr>
        <w:t>When this has happened for every set of data in the t</w:t>
      </w:r>
      <w:r>
        <w:rPr>
          <w:rFonts w:ascii="Arial" w:eastAsia="Arial" w:hAnsi="Arial"/>
          <w:sz w:val="22"/>
        </w:rPr>
        <w:t xml:space="preserve">raining set, one training epoch </w:t>
      </w:r>
      <w:r w:rsidRPr="00EC75DD">
        <w:rPr>
          <w:rFonts w:ascii="Arial" w:eastAsia="Arial" w:hAnsi="Arial"/>
          <w:sz w:val="22"/>
        </w:rPr>
        <w:t>has passed, and the performance can be evaluated again.</w:t>
      </w:r>
    </w:p>
    <w:p w:rsidR="00EC75DD" w:rsidRDefault="00EC75DD" w:rsidP="00EC75DD">
      <w:pPr>
        <w:keepNext/>
        <w:spacing w:line="198" w:lineRule="auto"/>
        <w:ind w:left="1440" w:right="1120" w:firstLine="720"/>
        <w:jc w:val="both"/>
        <w:rPr>
          <w:rFonts w:ascii="Arial" w:eastAsia="Arial" w:hAnsi="Arial"/>
          <w:sz w:val="22"/>
        </w:rPr>
      </w:pPr>
    </w:p>
    <w:p w:rsidR="00EC75DD" w:rsidRDefault="00EC75DD" w:rsidP="00EC75DD">
      <w:pPr>
        <w:keepNext/>
        <w:spacing w:line="198" w:lineRule="auto"/>
        <w:ind w:left="1440" w:right="1120" w:firstLine="720"/>
        <w:jc w:val="both"/>
        <w:rPr>
          <w:rFonts w:ascii="Arial" w:eastAsia="Arial" w:hAnsi="Arial"/>
          <w:sz w:val="22"/>
        </w:rPr>
      </w:pPr>
    </w:p>
    <w:p w:rsidR="00EC75DD" w:rsidRDefault="00EC75DD" w:rsidP="00EC75DD">
      <w:pPr>
        <w:keepNext/>
        <w:spacing w:line="198" w:lineRule="auto"/>
        <w:ind w:left="1440" w:right="1120" w:firstLine="720"/>
        <w:jc w:val="both"/>
      </w:pPr>
      <w:r>
        <w:rPr>
          <w:rFonts w:ascii="Arial" w:eastAsia="Arial" w:hAnsi="Arial"/>
          <w:b/>
          <w:noProof/>
          <w:sz w:val="28"/>
          <w:szCs w:val="28"/>
        </w:rPr>
        <w:drawing>
          <wp:inline distT="0" distB="0" distL="0" distR="0">
            <wp:extent cx="3093085" cy="2115185"/>
            <wp:effectExtent l="0" t="0" r="0" b="0"/>
            <wp:docPr id="18" name="Resim 18" descr="C:\Users\Erdo\AppData\Local\Microsoft\Windows\INetCache\Content.Word\backpropa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rdo\AppData\Local\Microsoft\Windows\INetCache\Content.Word\backpropag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3085" cy="2115185"/>
                    </a:xfrm>
                    <a:prstGeom prst="rect">
                      <a:avLst/>
                    </a:prstGeom>
                    <a:noFill/>
                    <a:ln>
                      <a:noFill/>
                    </a:ln>
                  </pic:spPr>
                </pic:pic>
              </a:graphicData>
            </a:graphic>
          </wp:inline>
        </w:drawing>
      </w:r>
    </w:p>
    <w:p w:rsidR="00EC75DD" w:rsidRPr="00EC75DD" w:rsidRDefault="00EC75DD" w:rsidP="00EC75DD">
      <w:pPr>
        <w:pStyle w:val="ResimYazs"/>
        <w:ind w:left="2880" w:firstLine="720"/>
        <w:jc w:val="both"/>
        <w:rPr>
          <w:rFonts w:ascii="Arial" w:eastAsia="Arial" w:hAnsi="Arial"/>
          <w:b w:val="0"/>
          <w:sz w:val="22"/>
        </w:rPr>
      </w:pPr>
      <w:r w:rsidRPr="00EC75DD">
        <w:rPr>
          <w:b w:val="0"/>
        </w:rPr>
        <w:t xml:space="preserve">Figure </w:t>
      </w:r>
      <w:r w:rsidRPr="00EC75DD">
        <w:rPr>
          <w:b w:val="0"/>
        </w:rPr>
        <w:fldChar w:fldCharType="begin"/>
      </w:r>
      <w:r w:rsidRPr="00EC75DD">
        <w:rPr>
          <w:b w:val="0"/>
        </w:rPr>
        <w:instrText xml:space="preserve"> SEQ Figure \* ARABIC </w:instrText>
      </w:r>
      <w:r w:rsidRPr="00EC75DD">
        <w:rPr>
          <w:b w:val="0"/>
        </w:rPr>
        <w:fldChar w:fldCharType="separate"/>
      </w:r>
      <w:r w:rsidR="00556F84">
        <w:rPr>
          <w:b w:val="0"/>
          <w:noProof/>
        </w:rPr>
        <w:t>8</w:t>
      </w:r>
      <w:r w:rsidRPr="00EC75DD">
        <w:rPr>
          <w:b w:val="0"/>
        </w:rPr>
        <w:fldChar w:fldCharType="end"/>
      </w:r>
      <w:r w:rsidRPr="00EC75DD">
        <w:rPr>
          <w:b w:val="0"/>
        </w:rPr>
        <w:t xml:space="preserve"> Backpropagation</w:t>
      </w:r>
    </w:p>
    <w:p w:rsidR="006C44E6" w:rsidRDefault="006C44E6" w:rsidP="00CD0634">
      <w:pPr>
        <w:spacing w:line="125" w:lineRule="exact"/>
        <w:rPr>
          <w:rFonts w:ascii="Times New Roman" w:eastAsia="Times New Roman" w:hAnsi="Times New Roman"/>
        </w:rPr>
      </w:pPr>
    </w:p>
    <w:p w:rsidR="006C44E6" w:rsidRDefault="00EC75DD" w:rsidP="00CD0634">
      <w:pPr>
        <w:spacing w:line="125" w:lineRule="exact"/>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p>
    <w:p w:rsidR="006C44E6" w:rsidRDefault="006C44E6" w:rsidP="00CD0634">
      <w:pPr>
        <w:spacing w:line="125" w:lineRule="exact"/>
        <w:rPr>
          <w:rFonts w:ascii="Times New Roman" w:eastAsia="Times New Roman" w:hAnsi="Times New Roman"/>
        </w:rPr>
      </w:pPr>
    </w:p>
    <w:p w:rsidR="00EC75DD" w:rsidRDefault="00EC75DD" w:rsidP="00CD0634">
      <w:pPr>
        <w:spacing w:line="125" w:lineRule="exact"/>
        <w:rPr>
          <w:rFonts w:ascii="Times New Roman" w:eastAsia="Times New Roman" w:hAnsi="Times New Roman"/>
        </w:rPr>
      </w:pPr>
    </w:p>
    <w:p w:rsidR="00CD0634" w:rsidRDefault="00CD0634" w:rsidP="00CD0634">
      <w:pPr>
        <w:spacing w:line="23" w:lineRule="exact"/>
        <w:rPr>
          <w:rFonts w:ascii="Times New Roman" w:eastAsia="Times New Roman" w:hAnsi="Times New Roman"/>
        </w:rPr>
      </w:pPr>
    </w:p>
    <w:p w:rsidR="00CD0634" w:rsidRPr="00900B4D" w:rsidRDefault="00CD0634" w:rsidP="00CD0634">
      <w:pPr>
        <w:numPr>
          <w:ilvl w:val="0"/>
          <w:numId w:val="3"/>
        </w:numPr>
        <w:tabs>
          <w:tab w:val="left" w:pos="1560"/>
        </w:tabs>
        <w:spacing w:line="0" w:lineRule="atLeast"/>
        <w:ind w:left="1560" w:hanging="484"/>
        <w:rPr>
          <w:rFonts w:ascii="Arial" w:eastAsia="Arial" w:hAnsi="Arial"/>
          <w:b/>
          <w:sz w:val="29"/>
        </w:rPr>
      </w:pPr>
      <w:r w:rsidRPr="00900B4D">
        <w:rPr>
          <w:rFonts w:ascii="Arial" w:eastAsia="Arial" w:hAnsi="Arial"/>
          <w:b/>
          <w:sz w:val="29"/>
        </w:rPr>
        <w:t>The Dataset</w:t>
      </w:r>
    </w:p>
    <w:p w:rsidR="00CD0634" w:rsidRDefault="00CD0634" w:rsidP="00CD0634">
      <w:pPr>
        <w:spacing w:line="251" w:lineRule="exact"/>
        <w:rPr>
          <w:rFonts w:ascii="Times New Roman" w:eastAsia="Times New Roman" w:hAnsi="Times New Roman"/>
        </w:rPr>
      </w:pPr>
    </w:p>
    <w:p w:rsidR="001E3C45" w:rsidRDefault="00CD0634" w:rsidP="00C87E9A">
      <w:pPr>
        <w:spacing w:line="254" w:lineRule="auto"/>
        <w:ind w:left="1080" w:right="1100" w:firstLine="360"/>
        <w:jc w:val="both"/>
        <w:rPr>
          <w:rFonts w:ascii="Arial" w:eastAsia="Arial" w:hAnsi="Arial"/>
          <w:sz w:val="22"/>
        </w:rPr>
      </w:pPr>
      <w:r>
        <w:rPr>
          <w:rFonts w:ascii="Arial" w:eastAsia="Arial" w:hAnsi="Arial"/>
          <w:sz w:val="22"/>
        </w:rPr>
        <w:t xml:space="preserve">         </w:t>
      </w:r>
      <w:r w:rsidRPr="002A34BE">
        <w:rPr>
          <w:rFonts w:ascii="Arial" w:eastAsia="Arial" w:hAnsi="Arial"/>
          <w:sz w:val="22"/>
        </w:rPr>
        <w:t xml:space="preserve">While data on actual </w:t>
      </w:r>
      <w:r w:rsidR="00EC75DD">
        <w:rPr>
          <w:rFonts w:ascii="Arial" w:eastAsia="Arial" w:hAnsi="Arial"/>
          <w:sz w:val="22"/>
        </w:rPr>
        <w:t>face recognition</w:t>
      </w:r>
      <w:r w:rsidRPr="002A34BE">
        <w:rPr>
          <w:rFonts w:ascii="Arial" w:eastAsia="Arial" w:hAnsi="Arial"/>
          <w:sz w:val="22"/>
        </w:rPr>
        <w:t xml:space="preserve"> is the ideal information for </w:t>
      </w:r>
      <w:r w:rsidR="00EC75DD">
        <w:rPr>
          <w:rFonts w:ascii="Arial" w:eastAsia="Arial" w:hAnsi="Arial"/>
          <w:sz w:val="22"/>
        </w:rPr>
        <w:t>estimate large data</w:t>
      </w:r>
      <w:r w:rsidRPr="002A34BE">
        <w:rPr>
          <w:rFonts w:ascii="Arial" w:eastAsia="Arial" w:hAnsi="Arial"/>
          <w:sz w:val="22"/>
        </w:rPr>
        <w:t xml:space="preserve">, </w:t>
      </w:r>
      <w:proofErr w:type="gramStart"/>
      <w:r w:rsidR="00C87E9A" w:rsidRPr="00C87E9A">
        <w:rPr>
          <w:rFonts w:ascii="Arial" w:eastAsia="Arial" w:hAnsi="Arial"/>
          <w:sz w:val="22"/>
        </w:rPr>
        <w:t>The</w:t>
      </w:r>
      <w:proofErr w:type="gramEnd"/>
      <w:r w:rsidR="00C87E9A" w:rsidRPr="00C87E9A">
        <w:rPr>
          <w:rFonts w:ascii="Arial" w:eastAsia="Arial" w:hAnsi="Arial"/>
          <w:sz w:val="22"/>
        </w:rPr>
        <w:t xml:space="preserve"> images were imported into Python using </w:t>
      </w:r>
      <w:proofErr w:type="spellStart"/>
      <w:r w:rsidR="00C87E9A" w:rsidRPr="00C87E9A">
        <w:rPr>
          <w:rFonts w:ascii="Arial" w:eastAsia="Arial" w:hAnsi="Arial"/>
          <w:sz w:val="22"/>
        </w:rPr>
        <w:t>OpenCV</w:t>
      </w:r>
      <w:proofErr w:type="spellEnd"/>
      <w:r w:rsidR="00C87E9A" w:rsidRPr="00C87E9A">
        <w:rPr>
          <w:rFonts w:ascii="Arial" w:eastAsia="Arial" w:hAnsi="Arial"/>
          <w:sz w:val="22"/>
        </w:rPr>
        <w:t xml:space="preserve">. The resulting objects were </w:t>
      </w:r>
      <w:proofErr w:type="spellStart"/>
      <w:r w:rsidR="00C87E9A" w:rsidRPr="00C87E9A">
        <w:rPr>
          <w:rFonts w:ascii="Arial" w:eastAsia="Arial" w:hAnsi="Arial"/>
          <w:sz w:val="22"/>
        </w:rPr>
        <w:t>NumPy</w:t>
      </w:r>
      <w:proofErr w:type="spellEnd"/>
      <w:r w:rsidR="00C87E9A" w:rsidRPr="00C87E9A">
        <w:rPr>
          <w:rFonts w:ascii="Arial" w:eastAsia="Arial" w:hAnsi="Arial"/>
          <w:sz w:val="22"/>
        </w:rPr>
        <w:t xml:space="preserve"> 50 × 50</w:t>
      </w:r>
      <w:r w:rsidR="00995DAE">
        <w:rPr>
          <w:rFonts w:ascii="Arial" w:eastAsia="Arial" w:hAnsi="Arial"/>
          <w:sz w:val="22"/>
        </w:rPr>
        <w:t xml:space="preserve"> </w:t>
      </w:r>
      <w:r w:rsidR="00C87E9A" w:rsidRPr="00C87E9A">
        <w:rPr>
          <w:rFonts w:ascii="Arial" w:eastAsia="Arial" w:hAnsi="Arial"/>
          <w:sz w:val="22"/>
        </w:rPr>
        <w:t>arrays that could easily be flattened to 2500 × 1 arrays and used to build</w:t>
      </w:r>
      <w:r w:rsidR="00C87E9A">
        <w:rPr>
          <w:rFonts w:ascii="Arial" w:eastAsia="Arial" w:hAnsi="Arial"/>
          <w:sz w:val="22"/>
        </w:rPr>
        <w:t xml:space="preserve"> </w:t>
      </w:r>
      <w:proofErr w:type="spellStart"/>
      <w:r w:rsidR="00C87E9A">
        <w:rPr>
          <w:rFonts w:ascii="Arial" w:eastAsia="Arial" w:hAnsi="Arial"/>
          <w:sz w:val="22"/>
        </w:rPr>
        <w:t>Facedata</w:t>
      </w:r>
      <w:proofErr w:type="spellEnd"/>
      <w:r w:rsidR="00C87E9A">
        <w:rPr>
          <w:rFonts w:ascii="Arial" w:eastAsia="Arial" w:hAnsi="Arial"/>
          <w:sz w:val="22"/>
        </w:rPr>
        <w:t xml:space="preserve"> set in the web and I take a picture and collect myself. </w:t>
      </w:r>
      <w:r w:rsidR="00C87E9A" w:rsidRPr="00C87E9A">
        <w:rPr>
          <w:rFonts w:ascii="Arial" w:eastAsia="Arial" w:hAnsi="Arial"/>
          <w:sz w:val="22"/>
        </w:rPr>
        <w:t xml:space="preserve">70% of the images were used to build the training set, the remaining 30% for the test set. However, the distorted images were added to the training set afterwards, increasing its size </w:t>
      </w:r>
      <w:proofErr w:type="spellStart"/>
      <w:r w:rsidR="00C87E9A" w:rsidRPr="00C87E9A">
        <w:rPr>
          <w:rFonts w:ascii="Arial" w:eastAsia="Arial" w:hAnsi="Arial"/>
          <w:sz w:val="22"/>
        </w:rPr>
        <w:t>fourteenfold</w:t>
      </w:r>
      <w:proofErr w:type="spellEnd"/>
      <w:r w:rsidR="00C87E9A" w:rsidRPr="00C87E9A">
        <w:rPr>
          <w:rFonts w:ascii="Arial" w:eastAsia="Arial" w:hAnsi="Arial"/>
          <w:sz w:val="22"/>
        </w:rPr>
        <w:t>.</w:t>
      </w:r>
      <w:r>
        <w:rPr>
          <w:rFonts w:ascii="Arial" w:eastAsia="Arial" w:hAnsi="Arial"/>
          <w:sz w:val="22"/>
        </w:rPr>
        <w:t xml:space="preserve">    </w:t>
      </w:r>
    </w:p>
    <w:p w:rsidR="00CE75CB" w:rsidRDefault="008F7E71" w:rsidP="00CE75CB">
      <w:pPr>
        <w:keepNext/>
        <w:spacing w:line="254" w:lineRule="auto"/>
        <w:ind w:left="3240" w:right="1100" w:firstLine="360"/>
        <w:jc w:val="both"/>
      </w:pPr>
      <w:r>
        <w:rPr>
          <w:rFonts w:ascii="Arial" w:eastAsia="Arial" w:hAnsi="Arial"/>
          <w:sz w:val="22"/>
        </w:rPr>
        <w:pict>
          <v:shape id="_x0000_i1030" type="#_x0000_t75" style="width:85.15pt;height:110.2pt">
            <v:imagedata r:id="rId17" o:title="image pixel daha iyisi"/>
          </v:shape>
        </w:pict>
      </w:r>
    </w:p>
    <w:p w:rsidR="00CE75CB" w:rsidRPr="00CE75CB" w:rsidRDefault="00CE75CB" w:rsidP="00CE75CB">
      <w:pPr>
        <w:pStyle w:val="ResimYazs"/>
        <w:ind w:left="2880" w:firstLine="720"/>
        <w:jc w:val="both"/>
        <w:rPr>
          <w:rFonts w:ascii="Arial" w:eastAsia="Arial" w:hAnsi="Arial"/>
          <w:b w:val="0"/>
          <w:sz w:val="22"/>
        </w:rPr>
      </w:pPr>
      <w:r w:rsidRPr="00CE75CB">
        <w:rPr>
          <w:b w:val="0"/>
        </w:rPr>
        <w:t xml:space="preserve">Figure </w:t>
      </w:r>
      <w:r w:rsidRPr="00CE75CB">
        <w:rPr>
          <w:b w:val="0"/>
        </w:rPr>
        <w:fldChar w:fldCharType="begin"/>
      </w:r>
      <w:r w:rsidRPr="00CE75CB">
        <w:rPr>
          <w:b w:val="0"/>
        </w:rPr>
        <w:instrText xml:space="preserve"> SEQ Figure \* ARABIC </w:instrText>
      </w:r>
      <w:r w:rsidRPr="00CE75CB">
        <w:rPr>
          <w:b w:val="0"/>
        </w:rPr>
        <w:fldChar w:fldCharType="separate"/>
      </w:r>
      <w:r w:rsidR="00556F84">
        <w:rPr>
          <w:b w:val="0"/>
          <w:noProof/>
        </w:rPr>
        <w:t>9</w:t>
      </w:r>
      <w:r w:rsidRPr="00CE75CB">
        <w:rPr>
          <w:b w:val="0"/>
        </w:rPr>
        <w:fldChar w:fldCharType="end"/>
      </w:r>
      <w:r w:rsidRPr="00CE75CB">
        <w:rPr>
          <w:b w:val="0"/>
        </w:rPr>
        <w:t xml:space="preserve"> Image Pixel</w:t>
      </w:r>
    </w:p>
    <w:p w:rsidR="00DE0A83" w:rsidRDefault="008F7E71" w:rsidP="00DE0A83">
      <w:pPr>
        <w:keepNext/>
        <w:spacing w:line="198" w:lineRule="auto"/>
        <w:ind w:left="2160" w:right="1120" w:firstLine="720"/>
        <w:jc w:val="both"/>
      </w:pPr>
      <w:r>
        <w:rPr>
          <w:rFonts w:ascii="Arial" w:eastAsia="Arial" w:hAnsi="Arial"/>
          <w:b/>
          <w:sz w:val="28"/>
          <w:szCs w:val="28"/>
        </w:rPr>
        <w:lastRenderedPageBreak/>
        <w:pict>
          <v:shape id="_x0000_i1031" type="#_x0000_t75" style="width:155.9pt;height:86.4pt">
            <v:imagedata r:id="rId18" o:title="y categorical values değerleri"/>
          </v:shape>
        </w:pict>
      </w:r>
    </w:p>
    <w:p w:rsidR="001E3C45" w:rsidRPr="00DE0A83" w:rsidRDefault="00DE0A83" w:rsidP="00DE0A83">
      <w:pPr>
        <w:pStyle w:val="ResimYazs"/>
        <w:ind w:left="2880" w:firstLine="720"/>
        <w:jc w:val="both"/>
        <w:rPr>
          <w:rFonts w:ascii="Arial" w:eastAsia="Arial" w:hAnsi="Arial"/>
          <w:b w:val="0"/>
          <w:sz w:val="28"/>
          <w:szCs w:val="28"/>
        </w:rPr>
      </w:pPr>
      <w:r w:rsidRPr="00DE0A83">
        <w:rPr>
          <w:b w:val="0"/>
        </w:rPr>
        <w:t xml:space="preserve">Figure </w:t>
      </w:r>
      <w:r w:rsidRPr="00DE0A83">
        <w:rPr>
          <w:b w:val="0"/>
        </w:rPr>
        <w:fldChar w:fldCharType="begin"/>
      </w:r>
      <w:r w:rsidRPr="00DE0A83">
        <w:rPr>
          <w:b w:val="0"/>
        </w:rPr>
        <w:instrText xml:space="preserve"> SEQ Figure \* ARABIC </w:instrText>
      </w:r>
      <w:r w:rsidRPr="00DE0A83">
        <w:rPr>
          <w:b w:val="0"/>
        </w:rPr>
        <w:fldChar w:fldCharType="separate"/>
      </w:r>
      <w:r w:rsidR="00556F84">
        <w:rPr>
          <w:b w:val="0"/>
          <w:noProof/>
        </w:rPr>
        <w:t>10</w:t>
      </w:r>
      <w:r w:rsidRPr="00DE0A83">
        <w:rPr>
          <w:b w:val="0"/>
        </w:rPr>
        <w:fldChar w:fldCharType="end"/>
      </w:r>
      <w:r w:rsidRPr="00DE0A83">
        <w:rPr>
          <w:b w:val="0"/>
        </w:rPr>
        <w:t xml:space="preserve"> Y train categorical</w:t>
      </w:r>
    </w:p>
    <w:p w:rsidR="001E3C45" w:rsidRDefault="001E3C45" w:rsidP="001E3C45">
      <w:pPr>
        <w:keepNext/>
        <w:spacing w:line="198" w:lineRule="auto"/>
        <w:ind w:left="1440" w:right="1120" w:firstLine="720"/>
        <w:jc w:val="both"/>
        <w:rPr>
          <w:rFonts w:ascii="Arial" w:eastAsia="Arial" w:hAnsi="Arial"/>
          <w:b/>
          <w:sz w:val="28"/>
          <w:szCs w:val="28"/>
        </w:rPr>
      </w:pPr>
    </w:p>
    <w:p w:rsidR="001E3C45" w:rsidRDefault="001E3C45" w:rsidP="001E3C45">
      <w:pPr>
        <w:keepNext/>
        <w:spacing w:line="198" w:lineRule="auto"/>
        <w:ind w:left="1440" w:right="1120" w:firstLine="720"/>
        <w:jc w:val="both"/>
        <w:rPr>
          <w:rFonts w:ascii="Arial" w:eastAsia="Arial" w:hAnsi="Arial"/>
          <w:b/>
          <w:sz w:val="28"/>
          <w:szCs w:val="28"/>
        </w:rPr>
      </w:pPr>
      <w:r>
        <w:rPr>
          <w:rFonts w:ascii="Arial" w:eastAsia="Arial" w:hAnsi="Arial"/>
          <w:b/>
          <w:sz w:val="28"/>
          <w:szCs w:val="28"/>
        </w:rPr>
        <w:t xml:space="preserve">3-1 Image </w:t>
      </w:r>
      <w:proofErr w:type="gramStart"/>
      <w:r>
        <w:rPr>
          <w:rFonts w:ascii="Arial" w:eastAsia="Arial" w:hAnsi="Arial"/>
          <w:b/>
          <w:sz w:val="28"/>
          <w:szCs w:val="28"/>
        </w:rPr>
        <w:t>Augmentation(</w:t>
      </w:r>
      <w:proofErr w:type="gramEnd"/>
      <w:r>
        <w:rPr>
          <w:rFonts w:ascii="Arial" w:eastAsia="Arial" w:hAnsi="Arial"/>
          <w:b/>
          <w:sz w:val="28"/>
          <w:szCs w:val="28"/>
        </w:rPr>
        <w:t>image extend)</w:t>
      </w:r>
    </w:p>
    <w:p w:rsidR="00640501" w:rsidRDefault="00640501" w:rsidP="00640501">
      <w:pPr>
        <w:keepNext/>
        <w:spacing w:line="198" w:lineRule="auto"/>
        <w:ind w:left="360" w:right="1120" w:firstLine="720"/>
        <w:jc w:val="both"/>
      </w:pPr>
      <w:r>
        <w:rPr>
          <w:rFonts w:ascii="Arial" w:eastAsia="Arial" w:hAnsi="Arial"/>
          <w:noProof/>
          <w:sz w:val="22"/>
        </w:rPr>
        <w:drawing>
          <wp:inline distT="0" distB="0" distL="0" distR="0">
            <wp:extent cx="4675367" cy="2528639"/>
            <wp:effectExtent l="0" t="0" r="0" b="5080"/>
            <wp:docPr id="28" name="Resim 28" descr="C:\Users\Erdo\AppData\Local\Microsoft\Windows\INetCache\Content.Word\image 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Erdo\AppData\Local\Microsoft\Windows\INetCache\Content.Word\image augment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435" cy="2544901"/>
                    </a:xfrm>
                    <a:prstGeom prst="rect">
                      <a:avLst/>
                    </a:prstGeom>
                    <a:noFill/>
                    <a:ln>
                      <a:noFill/>
                    </a:ln>
                  </pic:spPr>
                </pic:pic>
              </a:graphicData>
            </a:graphic>
          </wp:inline>
        </w:drawing>
      </w:r>
    </w:p>
    <w:p w:rsidR="00640501" w:rsidRPr="00640501" w:rsidRDefault="00640501" w:rsidP="00640501">
      <w:pPr>
        <w:pStyle w:val="ResimYazs"/>
        <w:ind w:left="2880" w:firstLine="720"/>
        <w:jc w:val="both"/>
        <w:rPr>
          <w:rFonts w:ascii="Arial" w:eastAsia="Arial" w:hAnsi="Arial"/>
          <w:b w:val="0"/>
          <w:sz w:val="28"/>
          <w:szCs w:val="28"/>
        </w:rPr>
      </w:pPr>
      <w:r w:rsidRPr="00640501">
        <w:rPr>
          <w:b w:val="0"/>
        </w:rPr>
        <w:t xml:space="preserve">Figure </w:t>
      </w:r>
      <w:r w:rsidRPr="00640501">
        <w:rPr>
          <w:b w:val="0"/>
        </w:rPr>
        <w:fldChar w:fldCharType="begin"/>
      </w:r>
      <w:r w:rsidRPr="00640501">
        <w:rPr>
          <w:b w:val="0"/>
        </w:rPr>
        <w:instrText xml:space="preserve"> SEQ Figure \* ARABIC </w:instrText>
      </w:r>
      <w:r w:rsidRPr="00640501">
        <w:rPr>
          <w:b w:val="0"/>
        </w:rPr>
        <w:fldChar w:fldCharType="separate"/>
      </w:r>
      <w:r w:rsidR="00556F84">
        <w:rPr>
          <w:b w:val="0"/>
          <w:noProof/>
        </w:rPr>
        <w:t>11</w:t>
      </w:r>
      <w:r w:rsidRPr="00640501">
        <w:rPr>
          <w:b w:val="0"/>
        </w:rPr>
        <w:fldChar w:fldCharType="end"/>
      </w:r>
      <w:r w:rsidRPr="00640501">
        <w:rPr>
          <w:b w:val="0"/>
        </w:rPr>
        <w:t xml:space="preserve"> My Augmentation Data</w:t>
      </w:r>
    </w:p>
    <w:p w:rsidR="00640501" w:rsidRDefault="00640501" w:rsidP="00640501">
      <w:pPr>
        <w:keepNext/>
        <w:spacing w:line="198" w:lineRule="auto"/>
        <w:ind w:left="2160" w:right="1120" w:firstLine="720"/>
        <w:jc w:val="both"/>
        <w:rPr>
          <w:rFonts w:ascii="Arial" w:eastAsia="Arial" w:hAnsi="Arial"/>
          <w:b/>
          <w:sz w:val="28"/>
          <w:szCs w:val="28"/>
        </w:rPr>
      </w:pPr>
    </w:p>
    <w:p w:rsidR="001E3C45" w:rsidRPr="001E3C45" w:rsidRDefault="00CD0634" w:rsidP="001E3C45">
      <w:pPr>
        <w:spacing w:line="254" w:lineRule="auto"/>
        <w:ind w:left="1080" w:right="1100" w:firstLine="360"/>
        <w:jc w:val="both"/>
        <w:rPr>
          <w:rFonts w:ascii="Arial" w:eastAsia="Arial" w:hAnsi="Arial"/>
          <w:sz w:val="22"/>
        </w:rPr>
      </w:pPr>
      <w:r>
        <w:rPr>
          <w:rFonts w:ascii="Arial" w:eastAsia="Arial" w:hAnsi="Arial"/>
          <w:sz w:val="22"/>
        </w:rPr>
        <w:t xml:space="preserve">                 </w:t>
      </w:r>
      <w:r w:rsidR="001E3C45" w:rsidRPr="001E3C45">
        <w:rPr>
          <w:rFonts w:ascii="Arial" w:eastAsia="Arial" w:hAnsi="Arial"/>
          <w:sz w:val="22"/>
        </w:rPr>
        <w:t>Image data augmentation is a technique that can be used to artificially expand the size of a training dataset by creating modified versions of images in the dataset.</w:t>
      </w:r>
    </w:p>
    <w:p w:rsidR="001E3C45" w:rsidRPr="001E3C45" w:rsidRDefault="001E3C45" w:rsidP="001E3C45">
      <w:pPr>
        <w:spacing w:line="254" w:lineRule="auto"/>
        <w:ind w:left="1080" w:right="1100" w:firstLine="360"/>
        <w:jc w:val="both"/>
        <w:rPr>
          <w:rFonts w:ascii="Arial" w:eastAsia="Arial" w:hAnsi="Arial"/>
          <w:sz w:val="22"/>
        </w:rPr>
      </w:pPr>
    </w:p>
    <w:p w:rsidR="001E3C45" w:rsidRPr="001E3C45" w:rsidRDefault="001E3C45" w:rsidP="001E3C45">
      <w:pPr>
        <w:spacing w:line="254" w:lineRule="auto"/>
        <w:ind w:left="1080" w:right="1100" w:firstLine="360"/>
        <w:jc w:val="both"/>
        <w:rPr>
          <w:rFonts w:ascii="Arial" w:eastAsia="Arial" w:hAnsi="Arial"/>
          <w:sz w:val="22"/>
        </w:rPr>
      </w:pPr>
      <w:r w:rsidRPr="001E3C45">
        <w:rPr>
          <w:rFonts w:ascii="Arial" w:eastAsia="Arial" w:hAnsi="Arial"/>
          <w:sz w:val="22"/>
        </w:rPr>
        <w:t>Training deep learning neural network models on more data can result in more skillful models, and the augmentation techniques can create variations of the images that can improve the ability of the fit models to generalize what they have learned to new images.</w:t>
      </w:r>
    </w:p>
    <w:p w:rsidR="001E3C45" w:rsidRPr="001E3C45" w:rsidRDefault="001E3C45" w:rsidP="001E3C45">
      <w:pPr>
        <w:spacing w:line="254" w:lineRule="auto"/>
        <w:ind w:left="1080" w:right="1100" w:firstLine="360"/>
        <w:jc w:val="both"/>
        <w:rPr>
          <w:rFonts w:ascii="Arial" w:eastAsia="Arial" w:hAnsi="Arial"/>
          <w:sz w:val="22"/>
        </w:rPr>
      </w:pPr>
    </w:p>
    <w:p w:rsidR="001E3C45" w:rsidRDefault="001E3C45" w:rsidP="003B2EE6">
      <w:pPr>
        <w:spacing w:line="254" w:lineRule="auto"/>
        <w:ind w:left="1080" w:right="1100" w:firstLine="360"/>
        <w:jc w:val="both"/>
        <w:rPr>
          <w:rFonts w:ascii="Arial" w:eastAsia="Arial" w:hAnsi="Arial"/>
          <w:sz w:val="22"/>
        </w:rPr>
      </w:pPr>
      <w:r w:rsidRPr="001E3C45">
        <w:rPr>
          <w:rFonts w:ascii="Arial" w:eastAsia="Arial" w:hAnsi="Arial"/>
          <w:sz w:val="22"/>
        </w:rPr>
        <w:t xml:space="preserve">The </w:t>
      </w:r>
      <w:proofErr w:type="spellStart"/>
      <w:r w:rsidRPr="001E3C45">
        <w:rPr>
          <w:rFonts w:ascii="Arial" w:eastAsia="Arial" w:hAnsi="Arial"/>
          <w:sz w:val="22"/>
        </w:rPr>
        <w:t>Keras</w:t>
      </w:r>
      <w:proofErr w:type="spellEnd"/>
      <w:r w:rsidRPr="001E3C45">
        <w:rPr>
          <w:rFonts w:ascii="Arial" w:eastAsia="Arial" w:hAnsi="Arial"/>
          <w:sz w:val="22"/>
        </w:rPr>
        <w:t xml:space="preserve"> deep learning neural network library provides the capability to fit models using image data augmentation via the </w:t>
      </w:r>
      <w:proofErr w:type="spellStart"/>
      <w:r w:rsidRPr="001E3C45">
        <w:rPr>
          <w:rFonts w:ascii="Arial" w:eastAsia="Arial" w:hAnsi="Arial"/>
          <w:sz w:val="22"/>
        </w:rPr>
        <w:t>ImageDataGenerator</w:t>
      </w:r>
      <w:proofErr w:type="spellEnd"/>
      <w:r w:rsidRPr="001E3C45">
        <w:rPr>
          <w:rFonts w:ascii="Arial" w:eastAsia="Arial" w:hAnsi="Arial"/>
          <w:sz w:val="22"/>
        </w:rPr>
        <w:t xml:space="preserve"> </w:t>
      </w:r>
      <w:proofErr w:type="spellStart"/>
      <w:r w:rsidRPr="001E3C45">
        <w:rPr>
          <w:rFonts w:ascii="Arial" w:eastAsia="Arial" w:hAnsi="Arial"/>
          <w:sz w:val="22"/>
        </w:rPr>
        <w:t>class.</w:t>
      </w:r>
      <w:r>
        <w:rPr>
          <w:rFonts w:ascii="Arial" w:eastAsia="Arial" w:hAnsi="Arial"/>
          <w:sz w:val="22"/>
        </w:rPr>
        <w:t>I</w:t>
      </w:r>
      <w:proofErr w:type="spellEnd"/>
      <w:r>
        <w:rPr>
          <w:rFonts w:ascii="Arial" w:eastAsia="Arial" w:hAnsi="Arial"/>
          <w:sz w:val="22"/>
        </w:rPr>
        <w:t xml:space="preserve"> prevent to over-fitted</w:t>
      </w:r>
    </w:p>
    <w:p w:rsidR="001E3C45" w:rsidRPr="00C87E9A" w:rsidRDefault="001E3C45" w:rsidP="001E3C45">
      <w:pPr>
        <w:spacing w:line="254" w:lineRule="auto"/>
        <w:ind w:left="1080" w:right="1100" w:firstLine="360"/>
        <w:jc w:val="both"/>
        <w:rPr>
          <w:rFonts w:ascii="Arial" w:eastAsia="Arial" w:hAnsi="Arial"/>
          <w:sz w:val="22"/>
        </w:rPr>
      </w:pPr>
    </w:p>
    <w:p w:rsidR="00CD0634" w:rsidRDefault="00CD0634" w:rsidP="00CD0634">
      <w:pPr>
        <w:keepNext/>
      </w:pPr>
      <w:r>
        <w:lastRenderedPageBreak/>
        <w:tab/>
        <w:t xml:space="preserve">       </w:t>
      </w:r>
    </w:p>
    <w:p w:rsidR="003B2EE6" w:rsidRDefault="008F7E71" w:rsidP="00640501">
      <w:pPr>
        <w:keepNext/>
        <w:ind w:left="1440" w:firstLine="720"/>
      </w:pPr>
      <w:r>
        <w:pict>
          <v:shape id="_x0000_i1032" type="#_x0000_t75" style="width:240.4pt;height:178.45pt">
            <v:imagedata r:id="rId20" o:title="web augmentation"/>
          </v:shape>
        </w:pict>
      </w:r>
    </w:p>
    <w:p w:rsidR="00640501" w:rsidRPr="00640501" w:rsidRDefault="003B2EE6" w:rsidP="00640501">
      <w:pPr>
        <w:pStyle w:val="ResimYazs"/>
        <w:ind w:left="3600"/>
        <w:rPr>
          <w:b w:val="0"/>
        </w:rPr>
      </w:pPr>
      <w:r w:rsidRPr="003B2EE6">
        <w:rPr>
          <w:b w:val="0"/>
        </w:rPr>
        <w:t xml:space="preserve">Figure </w:t>
      </w:r>
      <w:r w:rsidRPr="003B2EE6">
        <w:rPr>
          <w:b w:val="0"/>
        </w:rPr>
        <w:fldChar w:fldCharType="begin"/>
      </w:r>
      <w:r w:rsidRPr="003B2EE6">
        <w:rPr>
          <w:b w:val="0"/>
        </w:rPr>
        <w:instrText xml:space="preserve"> SEQ Figure \* ARABIC </w:instrText>
      </w:r>
      <w:r w:rsidRPr="003B2EE6">
        <w:rPr>
          <w:b w:val="0"/>
        </w:rPr>
        <w:fldChar w:fldCharType="separate"/>
      </w:r>
      <w:r w:rsidR="00556F84">
        <w:rPr>
          <w:b w:val="0"/>
          <w:noProof/>
        </w:rPr>
        <w:t>12</w:t>
      </w:r>
      <w:r w:rsidRPr="003B2EE6">
        <w:rPr>
          <w:b w:val="0"/>
        </w:rPr>
        <w:fldChar w:fldCharType="end"/>
      </w:r>
      <w:r w:rsidR="00640501">
        <w:rPr>
          <w:b w:val="0"/>
        </w:rPr>
        <w:t xml:space="preserve"> Image </w:t>
      </w:r>
      <w:proofErr w:type="spellStart"/>
      <w:r w:rsidR="00640501">
        <w:rPr>
          <w:b w:val="0"/>
        </w:rPr>
        <w:t>Augmentatio</w:t>
      </w:r>
      <w:proofErr w:type="spellEnd"/>
    </w:p>
    <w:p w:rsidR="00640501" w:rsidRPr="00640501" w:rsidRDefault="00640501" w:rsidP="00CD0634">
      <w:pPr>
        <w:spacing w:line="313" w:lineRule="exact"/>
      </w:pPr>
    </w:p>
    <w:p w:rsidR="00CD0634" w:rsidRPr="00900B4D" w:rsidRDefault="00CD0634" w:rsidP="00CD0634">
      <w:pPr>
        <w:numPr>
          <w:ilvl w:val="0"/>
          <w:numId w:val="4"/>
        </w:numPr>
        <w:tabs>
          <w:tab w:val="left" w:pos="1560"/>
        </w:tabs>
        <w:spacing w:line="0" w:lineRule="atLeast"/>
        <w:ind w:left="1560" w:hanging="484"/>
        <w:rPr>
          <w:rFonts w:ascii="Arial" w:eastAsia="Arial" w:hAnsi="Arial"/>
          <w:b/>
          <w:sz w:val="29"/>
        </w:rPr>
      </w:pPr>
      <w:r w:rsidRPr="00900B4D">
        <w:rPr>
          <w:rFonts w:ascii="Arial" w:eastAsia="Arial" w:hAnsi="Arial"/>
          <w:b/>
          <w:sz w:val="29"/>
        </w:rPr>
        <w:t>Results</w:t>
      </w:r>
    </w:p>
    <w:p w:rsidR="00CD0634" w:rsidRDefault="00CD0634" w:rsidP="00CD0634">
      <w:pPr>
        <w:spacing w:line="245" w:lineRule="auto"/>
        <w:ind w:left="1080" w:right="1120"/>
        <w:jc w:val="both"/>
        <w:rPr>
          <w:rFonts w:ascii="Arial" w:eastAsia="Arial" w:hAnsi="Arial"/>
          <w:sz w:val="22"/>
        </w:rPr>
      </w:pPr>
    </w:p>
    <w:p w:rsidR="00CD0634" w:rsidRDefault="00CD0634" w:rsidP="00CD0634">
      <w:pPr>
        <w:spacing w:line="245" w:lineRule="auto"/>
        <w:ind w:left="1080" w:right="1120"/>
        <w:jc w:val="both"/>
        <w:rPr>
          <w:rFonts w:ascii="Arial" w:eastAsia="Arial" w:hAnsi="Arial"/>
          <w:sz w:val="22"/>
        </w:rPr>
      </w:pPr>
      <w:r w:rsidRPr="00B179F0">
        <w:rPr>
          <w:rFonts w:ascii="Arial" w:eastAsia="Arial" w:hAnsi="Arial"/>
          <w:sz w:val="22"/>
        </w:rPr>
        <w:t xml:space="preserve">The </w:t>
      </w:r>
      <w:proofErr w:type="spellStart"/>
      <w:proofErr w:type="gramStart"/>
      <w:r w:rsidR="00640501">
        <w:rPr>
          <w:rFonts w:ascii="Arial" w:eastAsia="Arial" w:hAnsi="Arial"/>
          <w:sz w:val="22"/>
        </w:rPr>
        <w:t>cnn</w:t>
      </w:r>
      <w:proofErr w:type="spellEnd"/>
      <w:r w:rsidR="00640501">
        <w:rPr>
          <w:rFonts w:ascii="Arial" w:eastAsia="Arial" w:hAnsi="Arial"/>
          <w:sz w:val="22"/>
        </w:rPr>
        <w:t>(</w:t>
      </w:r>
      <w:proofErr w:type="gramEnd"/>
      <w:r w:rsidR="00640501">
        <w:rPr>
          <w:rFonts w:ascii="Arial" w:eastAsia="Arial" w:hAnsi="Arial"/>
          <w:sz w:val="22"/>
        </w:rPr>
        <w:t>deep learning)</w:t>
      </w:r>
      <w:r w:rsidRPr="00B179F0">
        <w:rPr>
          <w:rFonts w:ascii="Arial" w:eastAsia="Arial" w:hAnsi="Arial"/>
          <w:sz w:val="22"/>
        </w:rPr>
        <w:t xml:space="preserve"> process uses </w:t>
      </w:r>
      <w:proofErr w:type="spellStart"/>
      <w:r w:rsidR="006F4C37">
        <w:rPr>
          <w:rFonts w:ascii="Arial" w:eastAsia="Arial" w:hAnsi="Arial"/>
          <w:sz w:val="22"/>
        </w:rPr>
        <w:t>tensorflow</w:t>
      </w:r>
      <w:proofErr w:type="spellEnd"/>
      <w:r w:rsidR="006F4C37">
        <w:rPr>
          <w:rFonts w:ascii="Arial" w:eastAsia="Arial" w:hAnsi="Arial"/>
          <w:sz w:val="22"/>
        </w:rPr>
        <w:t xml:space="preserve"> backend</w:t>
      </w:r>
      <w:r w:rsidRPr="00B179F0">
        <w:rPr>
          <w:rFonts w:ascii="Arial" w:eastAsia="Arial" w:hAnsi="Arial"/>
          <w:sz w:val="22"/>
        </w:rPr>
        <w:t xml:space="preserve"> within the sample for tuning </w:t>
      </w:r>
      <w:r w:rsidR="006F4C37">
        <w:rPr>
          <w:rFonts w:ascii="Arial" w:eastAsia="Arial" w:hAnsi="Arial"/>
          <w:sz w:val="22"/>
        </w:rPr>
        <w:t>50x50 pixels</w:t>
      </w:r>
      <w:r w:rsidRPr="00B179F0">
        <w:rPr>
          <w:rFonts w:ascii="Arial" w:eastAsia="Arial" w:hAnsi="Arial"/>
          <w:sz w:val="22"/>
        </w:rPr>
        <w:t xml:space="preserve"> of the </w:t>
      </w:r>
      <w:r w:rsidR="006F4C37">
        <w:rPr>
          <w:rFonts w:ascii="Arial" w:eastAsia="Arial" w:hAnsi="Arial"/>
          <w:sz w:val="22"/>
        </w:rPr>
        <w:t>determine minimum weight</w:t>
      </w:r>
      <w:r w:rsidRPr="00B179F0">
        <w:rPr>
          <w:rFonts w:ascii="Arial" w:eastAsia="Arial" w:hAnsi="Arial"/>
          <w:sz w:val="22"/>
        </w:rPr>
        <w:t xml:space="preserve">, which allows for an ideal compromise between minimizing </w:t>
      </w:r>
      <w:r w:rsidR="006F4C37">
        <w:rPr>
          <w:rFonts w:ascii="Arial" w:eastAsia="Arial" w:hAnsi="Arial"/>
          <w:sz w:val="22"/>
        </w:rPr>
        <w:t>loss</w:t>
      </w:r>
      <w:r w:rsidRPr="00B179F0">
        <w:rPr>
          <w:rFonts w:ascii="Arial" w:eastAsia="Arial" w:hAnsi="Arial"/>
          <w:sz w:val="22"/>
        </w:rPr>
        <w:t xml:space="preserve"> and </w:t>
      </w:r>
      <w:r w:rsidR="006F4C37">
        <w:rPr>
          <w:rFonts w:ascii="Arial" w:eastAsia="Arial" w:hAnsi="Arial"/>
          <w:sz w:val="22"/>
        </w:rPr>
        <w:t>accuracy</w:t>
      </w:r>
      <w:r>
        <w:rPr>
          <w:rFonts w:ascii="Arial" w:eastAsia="Arial" w:hAnsi="Arial"/>
          <w:sz w:val="22"/>
        </w:rPr>
        <w:t>.</w:t>
      </w:r>
    </w:p>
    <w:p w:rsidR="00CD0634" w:rsidRDefault="00CD0634" w:rsidP="00640501">
      <w:pPr>
        <w:spacing w:line="245" w:lineRule="auto"/>
        <w:ind w:left="2160" w:right="1120" w:firstLine="720"/>
        <w:jc w:val="both"/>
        <w:rPr>
          <w:rFonts w:ascii="Arial" w:eastAsia="Arial" w:hAnsi="Arial"/>
          <w:sz w:val="22"/>
        </w:rPr>
      </w:pPr>
    </w:p>
    <w:p w:rsidR="00CD0634" w:rsidRDefault="00CD0634" w:rsidP="00CD0634">
      <w:pPr>
        <w:spacing w:line="245" w:lineRule="auto"/>
        <w:ind w:left="1080" w:right="1120"/>
        <w:jc w:val="both"/>
        <w:rPr>
          <w:rFonts w:ascii="Arial" w:eastAsia="Arial" w:hAnsi="Arial"/>
          <w:sz w:val="22"/>
        </w:rPr>
      </w:pPr>
    </w:p>
    <w:p w:rsidR="001F1191" w:rsidRDefault="001F1191" w:rsidP="001F1191">
      <w:pPr>
        <w:keepNext/>
        <w:spacing w:line="245" w:lineRule="auto"/>
        <w:ind w:left="1440" w:right="1120"/>
        <w:jc w:val="both"/>
      </w:pPr>
      <w:r w:rsidRPr="001F1191">
        <w:rPr>
          <w:noProof/>
        </w:rPr>
        <w:drawing>
          <wp:inline distT="0" distB="0" distL="0" distR="0">
            <wp:extent cx="3903980" cy="2632075"/>
            <wp:effectExtent l="0" t="0" r="1270" b="0"/>
            <wp:docPr id="29" name="Resim 29" descr="C:\Users\Erdo\Desktop\machine final ödevi\final resimleri\model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Erdo\Desktop\machine final ödevi\final resimleri\model lo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3980" cy="2632075"/>
                    </a:xfrm>
                    <a:prstGeom prst="rect">
                      <a:avLst/>
                    </a:prstGeom>
                    <a:noFill/>
                    <a:ln>
                      <a:noFill/>
                    </a:ln>
                  </pic:spPr>
                </pic:pic>
              </a:graphicData>
            </a:graphic>
          </wp:inline>
        </w:drawing>
      </w:r>
    </w:p>
    <w:p w:rsidR="00CD0634" w:rsidRPr="001F1191" w:rsidRDefault="001F1191" w:rsidP="001F1191">
      <w:pPr>
        <w:pStyle w:val="ResimYazs"/>
        <w:ind w:left="2880" w:firstLine="720"/>
        <w:jc w:val="both"/>
        <w:rPr>
          <w:b w:val="0"/>
        </w:rPr>
      </w:pPr>
      <w:r w:rsidRPr="001F1191">
        <w:rPr>
          <w:b w:val="0"/>
        </w:rPr>
        <w:t xml:space="preserve">Figure </w:t>
      </w:r>
      <w:r w:rsidRPr="001F1191">
        <w:rPr>
          <w:b w:val="0"/>
        </w:rPr>
        <w:fldChar w:fldCharType="begin"/>
      </w:r>
      <w:r w:rsidRPr="001F1191">
        <w:rPr>
          <w:b w:val="0"/>
        </w:rPr>
        <w:instrText xml:space="preserve"> SEQ Figure \* ARABIC </w:instrText>
      </w:r>
      <w:r w:rsidRPr="001F1191">
        <w:rPr>
          <w:b w:val="0"/>
        </w:rPr>
        <w:fldChar w:fldCharType="separate"/>
      </w:r>
      <w:r w:rsidR="00556F84">
        <w:rPr>
          <w:b w:val="0"/>
          <w:noProof/>
        </w:rPr>
        <w:t>13</w:t>
      </w:r>
      <w:r w:rsidRPr="001F1191">
        <w:rPr>
          <w:b w:val="0"/>
        </w:rPr>
        <w:fldChar w:fldCharType="end"/>
      </w:r>
      <w:r w:rsidRPr="001F1191">
        <w:rPr>
          <w:b w:val="0"/>
        </w:rPr>
        <w:t xml:space="preserve"> Model Loss</w:t>
      </w:r>
    </w:p>
    <w:p w:rsidR="00CD0634" w:rsidRDefault="00CD0634" w:rsidP="00CD0634">
      <w:pPr>
        <w:spacing w:line="245" w:lineRule="auto"/>
        <w:ind w:right="1120"/>
        <w:jc w:val="both"/>
        <w:rPr>
          <w:rFonts w:ascii="Arial" w:eastAsia="Arial" w:hAnsi="Arial"/>
          <w:sz w:val="22"/>
        </w:rPr>
      </w:pPr>
    </w:p>
    <w:p w:rsidR="00CD0634" w:rsidRDefault="00CD0634" w:rsidP="00CD0634">
      <w:pPr>
        <w:spacing w:line="245" w:lineRule="auto"/>
        <w:ind w:left="1080" w:right="1120"/>
        <w:jc w:val="both"/>
        <w:rPr>
          <w:rFonts w:ascii="Arial" w:eastAsia="Arial" w:hAnsi="Arial"/>
          <w:sz w:val="22"/>
        </w:rPr>
      </w:pPr>
    </w:p>
    <w:p w:rsidR="00CD0634" w:rsidRDefault="00CD0634" w:rsidP="00CD0634">
      <w:pPr>
        <w:spacing w:line="245" w:lineRule="auto"/>
        <w:ind w:left="1080" w:right="1120"/>
        <w:jc w:val="both"/>
        <w:rPr>
          <w:rFonts w:ascii="Arial" w:eastAsia="Arial" w:hAnsi="Arial"/>
          <w:sz w:val="22"/>
        </w:rPr>
      </w:pPr>
    </w:p>
    <w:p w:rsidR="00CD0634" w:rsidRDefault="00CD0634" w:rsidP="00CD0634">
      <w:pPr>
        <w:spacing w:line="289" w:lineRule="exact"/>
        <w:rPr>
          <w:rFonts w:ascii="Times New Roman" w:eastAsia="Times New Roman" w:hAnsi="Times New Roman"/>
        </w:rPr>
      </w:pPr>
    </w:p>
    <w:p w:rsidR="00CD0634" w:rsidRDefault="00CD0634" w:rsidP="00CD0634">
      <w:pPr>
        <w:spacing w:line="248" w:lineRule="auto"/>
        <w:ind w:left="1080" w:right="1100" w:firstLine="720"/>
        <w:jc w:val="both"/>
        <w:rPr>
          <w:rFonts w:ascii="Arial" w:eastAsia="Arial" w:hAnsi="Arial"/>
          <w:sz w:val="22"/>
        </w:rPr>
      </w:pPr>
      <w:r w:rsidRPr="00723718">
        <w:rPr>
          <w:rFonts w:ascii="Arial" w:eastAsia="Arial" w:hAnsi="Arial"/>
          <w:sz w:val="22"/>
        </w:rPr>
        <w:t xml:space="preserve">The results show good </w:t>
      </w:r>
      <w:r w:rsidR="006F4C37">
        <w:rPr>
          <w:rFonts w:ascii="Arial" w:eastAsia="Arial" w:hAnsi="Arial"/>
          <w:sz w:val="22"/>
        </w:rPr>
        <w:t>train and loss error</w:t>
      </w:r>
      <w:r w:rsidRPr="00723718">
        <w:rPr>
          <w:rFonts w:ascii="Arial" w:eastAsia="Arial" w:hAnsi="Arial"/>
          <w:sz w:val="22"/>
        </w:rPr>
        <w:t xml:space="preserve">, </w:t>
      </w:r>
      <w:r w:rsidR="006F4C37">
        <w:rPr>
          <w:rFonts w:ascii="Arial" w:eastAsia="Arial" w:hAnsi="Arial"/>
          <w:sz w:val="22"/>
        </w:rPr>
        <w:t xml:space="preserve">if we change </w:t>
      </w:r>
      <w:proofErr w:type="spellStart"/>
      <w:r w:rsidR="006F4C37">
        <w:rPr>
          <w:rFonts w:ascii="Arial" w:eastAsia="Arial" w:hAnsi="Arial"/>
          <w:sz w:val="22"/>
        </w:rPr>
        <w:t>cnn</w:t>
      </w:r>
      <w:proofErr w:type="spellEnd"/>
      <w:r w:rsidR="006F4C37">
        <w:rPr>
          <w:rFonts w:ascii="Arial" w:eastAsia="Arial" w:hAnsi="Arial"/>
          <w:sz w:val="22"/>
        </w:rPr>
        <w:t xml:space="preserve"> filter and epoch and batch </w:t>
      </w:r>
      <w:proofErr w:type="spellStart"/>
      <w:r w:rsidR="006F4C37">
        <w:rPr>
          <w:rFonts w:ascii="Arial" w:eastAsia="Arial" w:hAnsi="Arial"/>
          <w:sz w:val="22"/>
        </w:rPr>
        <w:t>size</w:t>
      </w:r>
      <w:proofErr w:type="gramStart"/>
      <w:r w:rsidR="006F4C37">
        <w:rPr>
          <w:rFonts w:ascii="Arial" w:eastAsia="Arial" w:hAnsi="Arial"/>
          <w:sz w:val="22"/>
        </w:rPr>
        <w:t>,it</w:t>
      </w:r>
      <w:proofErr w:type="spellEnd"/>
      <w:proofErr w:type="gramEnd"/>
      <w:r w:rsidR="006F4C37">
        <w:rPr>
          <w:rFonts w:ascii="Arial" w:eastAsia="Arial" w:hAnsi="Arial"/>
          <w:sz w:val="22"/>
        </w:rPr>
        <w:t xml:space="preserve"> will give a better </w:t>
      </w:r>
      <w:proofErr w:type="spellStart"/>
      <w:r w:rsidR="006F4C37">
        <w:rPr>
          <w:rFonts w:ascii="Arial" w:eastAsia="Arial" w:hAnsi="Arial"/>
          <w:sz w:val="22"/>
        </w:rPr>
        <w:t>result.As</w:t>
      </w:r>
      <w:proofErr w:type="spellEnd"/>
      <w:r w:rsidR="006F4C37">
        <w:rPr>
          <w:rFonts w:ascii="Arial" w:eastAsia="Arial" w:hAnsi="Arial"/>
          <w:sz w:val="22"/>
        </w:rPr>
        <w:t xml:space="preserve"> I mention </w:t>
      </w:r>
      <w:proofErr w:type="spellStart"/>
      <w:r w:rsidR="006F4C37">
        <w:rPr>
          <w:rFonts w:ascii="Arial" w:eastAsia="Arial" w:hAnsi="Arial"/>
          <w:sz w:val="22"/>
        </w:rPr>
        <w:t>above,process</w:t>
      </w:r>
      <w:proofErr w:type="spellEnd"/>
      <w:r w:rsidR="006F4C37">
        <w:rPr>
          <w:rFonts w:ascii="Arial" w:eastAsia="Arial" w:hAnsi="Arial"/>
          <w:sz w:val="22"/>
        </w:rPr>
        <w:t xml:space="preserve"> the counting weight loss is </w:t>
      </w:r>
      <w:proofErr w:type="spellStart"/>
      <w:r w:rsidR="006F4C37">
        <w:rPr>
          <w:rFonts w:ascii="Arial" w:eastAsia="Arial" w:hAnsi="Arial"/>
          <w:sz w:val="22"/>
        </w:rPr>
        <w:t>decreasing.Activation</w:t>
      </w:r>
      <w:proofErr w:type="spellEnd"/>
      <w:r w:rsidR="006F4C37">
        <w:rPr>
          <w:rFonts w:ascii="Arial" w:eastAsia="Arial" w:hAnsi="Arial"/>
          <w:sz w:val="22"/>
        </w:rPr>
        <w:t xml:space="preserve"> function is important because when we make backpropagation to determine weight </w:t>
      </w:r>
      <w:r w:rsidR="006F4C37">
        <w:rPr>
          <w:rFonts w:ascii="Arial" w:eastAsia="Arial" w:hAnsi="Arial"/>
          <w:sz w:val="22"/>
        </w:rPr>
        <w:lastRenderedPageBreak/>
        <w:t xml:space="preserve">,computer challenge with derivation every </w:t>
      </w:r>
      <w:proofErr w:type="spellStart"/>
      <w:r w:rsidR="006F4C37">
        <w:rPr>
          <w:rFonts w:ascii="Arial" w:eastAsia="Arial" w:hAnsi="Arial"/>
          <w:sz w:val="22"/>
        </w:rPr>
        <w:t>epoch.In</w:t>
      </w:r>
      <w:proofErr w:type="spellEnd"/>
      <w:r w:rsidR="006F4C37">
        <w:rPr>
          <w:rFonts w:ascii="Arial" w:eastAsia="Arial" w:hAnsi="Arial"/>
          <w:sz w:val="22"/>
        </w:rPr>
        <w:t xml:space="preserve"> this reason I use </w:t>
      </w:r>
      <w:proofErr w:type="spellStart"/>
      <w:r w:rsidR="006F4C37">
        <w:rPr>
          <w:rFonts w:ascii="Arial" w:eastAsia="Arial" w:hAnsi="Arial"/>
          <w:sz w:val="22"/>
        </w:rPr>
        <w:t>relu</w:t>
      </w:r>
      <w:proofErr w:type="spellEnd"/>
      <w:r w:rsidR="006F4C37">
        <w:rPr>
          <w:rFonts w:ascii="Arial" w:eastAsia="Arial" w:hAnsi="Arial"/>
          <w:sz w:val="22"/>
        </w:rPr>
        <w:t xml:space="preserve"> activation function and every step 32 image calculate which means that batch size</w:t>
      </w:r>
      <w:r w:rsidR="009328B5">
        <w:rPr>
          <w:rFonts w:ascii="Arial" w:eastAsia="Arial" w:hAnsi="Arial"/>
          <w:sz w:val="22"/>
        </w:rPr>
        <w:t>.</w:t>
      </w:r>
    </w:p>
    <w:p w:rsidR="00CD0634" w:rsidRDefault="00CD0634" w:rsidP="00CD0634">
      <w:pPr>
        <w:ind w:left="1080" w:firstLine="360"/>
        <w:jc w:val="both"/>
        <w:rPr>
          <w:rFonts w:ascii="Arial" w:eastAsia="Arial" w:hAnsi="Arial"/>
          <w:sz w:val="22"/>
        </w:rPr>
      </w:pPr>
    </w:p>
    <w:p w:rsidR="001F1191" w:rsidRDefault="00CD0634" w:rsidP="001F1191">
      <w:pPr>
        <w:keepNext/>
        <w:ind w:left="2160" w:firstLine="720"/>
        <w:jc w:val="both"/>
      </w:pPr>
      <w:r>
        <w:rPr>
          <w:rFonts w:ascii="Arial" w:eastAsia="Arial" w:hAnsi="Arial"/>
          <w:sz w:val="22"/>
        </w:rPr>
        <w:t xml:space="preserve"> </w:t>
      </w:r>
      <w:r w:rsidR="001F1191">
        <w:rPr>
          <w:rFonts w:ascii="Arial" w:eastAsia="Arial" w:hAnsi="Arial"/>
          <w:noProof/>
          <w:sz w:val="22"/>
        </w:rPr>
        <w:drawing>
          <wp:inline distT="0" distB="0" distL="0" distR="0">
            <wp:extent cx="2632075" cy="461010"/>
            <wp:effectExtent l="0" t="0" r="0" b="0"/>
            <wp:docPr id="30" name="Resim 30" descr="C:\Users\Erdo\AppData\Local\Microsoft\Windows\INetCache\Content.Word\test accuracy and test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Erdo\AppData\Local\Microsoft\Windows\INetCache\Content.Word\test accuracy and test lo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2075" cy="461010"/>
                    </a:xfrm>
                    <a:prstGeom prst="rect">
                      <a:avLst/>
                    </a:prstGeom>
                    <a:noFill/>
                    <a:ln>
                      <a:noFill/>
                    </a:ln>
                  </pic:spPr>
                </pic:pic>
              </a:graphicData>
            </a:graphic>
          </wp:inline>
        </w:drawing>
      </w:r>
    </w:p>
    <w:p w:rsidR="00CD0634" w:rsidRPr="001F1191" w:rsidRDefault="001F1191" w:rsidP="001F1191">
      <w:pPr>
        <w:pStyle w:val="ResimYazs"/>
        <w:ind w:left="2880" w:firstLine="720"/>
        <w:jc w:val="both"/>
        <w:rPr>
          <w:rFonts w:ascii="Arial" w:eastAsia="Arial" w:hAnsi="Arial"/>
          <w:b w:val="0"/>
          <w:sz w:val="22"/>
        </w:rPr>
      </w:pPr>
      <w:r w:rsidRPr="001F1191">
        <w:rPr>
          <w:b w:val="0"/>
        </w:rPr>
        <w:t xml:space="preserve">Figure </w:t>
      </w:r>
      <w:r w:rsidRPr="001F1191">
        <w:rPr>
          <w:b w:val="0"/>
        </w:rPr>
        <w:fldChar w:fldCharType="begin"/>
      </w:r>
      <w:r w:rsidRPr="001F1191">
        <w:rPr>
          <w:b w:val="0"/>
        </w:rPr>
        <w:instrText xml:space="preserve"> SEQ Figure \* ARABIC </w:instrText>
      </w:r>
      <w:r w:rsidRPr="001F1191">
        <w:rPr>
          <w:b w:val="0"/>
        </w:rPr>
        <w:fldChar w:fldCharType="separate"/>
      </w:r>
      <w:r w:rsidR="00556F84">
        <w:rPr>
          <w:b w:val="0"/>
          <w:noProof/>
        </w:rPr>
        <w:t>14</w:t>
      </w:r>
      <w:r w:rsidRPr="001F1191">
        <w:rPr>
          <w:b w:val="0"/>
        </w:rPr>
        <w:fldChar w:fldCharType="end"/>
      </w:r>
      <w:r w:rsidRPr="001F1191">
        <w:rPr>
          <w:b w:val="0"/>
        </w:rPr>
        <w:t xml:space="preserve"> Train Test Accuracy</w:t>
      </w:r>
    </w:p>
    <w:p w:rsidR="00CD0634" w:rsidRDefault="00CD0634" w:rsidP="001F1191">
      <w:pPr>
        <w:pStyle w:val="ResimYazs"/>
        <w:jc w:val="both"/>
        <w:rPr>
          <w:rFonts w:ascii="Arial" w:eastAsia="Arial" w:hAnsi="Arial"/>
          <w:sz w:val="22"/>
        </w:rPr>
      </w:pPr>
      <w:bookmarkStart w:id="2" w:name="page5"/>
      <w:bookmarkEnd w:id="2"/>
    </w:p>
    <w:p w:rsidR="00CD0634" w:rsidRPr="00C07059" w:rsidRDefault="001F1191" w:rsidP="001F1191">
      <w:pPr>
        <w:ind w:left="1440"/>
        <w:rPr>
          <w:rFonts w:ascii="Arial" w:eastAsia="Arial" w:hAnsi="Arial"/>
          <w:sz w:val="22"/>
        </w:rPr>
      </w:pPr>
      <w:r>
        <w:rPr>
          <w:rFonts w:ascii="Arial" w:eastAsia="Arial" w:hAnsi="Arial"/>
          <w:sz w:val="22"/>
        </w:rPr>
        <w:t xml:space="preserve">When the program classified correctly me from </w:t>
      </w:r>
      <w:proofErr w:type="gramStart"/>
      <w:r>
        <w:rPr>
          <w:rFonts w:ascii="Arial" w:eastAsia="Arial" w:hAnsi="Arial"/>
          <w:sz w:val="22"/>
        </w:rPr>
        <w:t>others ,</w:t>
      </w:r>
      <w:proofErr w:type="gramEnd"/>
      <w:r>
        <w:rPr>
          <w:rFonts w:ascii="Arial" w:eastAsia="Arial" w:hAnsi="Arial"/>
          <w:sz w:val="22"/>
        </w:rPr>
        <w:t xml:space="preserve"> program output say figure 13 ,otherwise </w:t>
      </w:r>
      <w:proofErr w:type="spellStart"/>
      <w:r>
        <w:rPr>
          <w:rFonts w:ascii="Arial" w:eastAsia="Arial" w:hAnsi="Arial"/>
          <w:sz w:val="22"/>
        </w:rPr>
        <w:t>acces</w:t>
      </w:r>
      <w:proofErr w:type="spellEnd"/>
      <w:r>
        <w:rPr>
          <w:rFonts w:ascii="Arial" w:eastAsia="Arial" w:hAnsi="Arial"/>
          <w:sz w:val="22"/>
        </w:rPr>
        <w:t xml:space="preserve"> </w:t>
      </w:r>
      <w:proofErr w:type="spellStart"/>
      <w:r>
        <w:rPr>
          <w:rFonts w:ascii="Arial" w:eastAsia="Arial" w:hAnsi="Arial"/>
          <w:sz w:val="22"/>
        </w:rPr>
        <w:t>denied,who</w:t>
      </w:r>
      <w:proofErr w:type="spellEnd"/>
      <w:r>
        <w:rPr>
          <w:rFonts w:ascii="Arial" w:eastAsia="Arial" w:hAnsi="Arial"/>
          <w:sz w:val="22"/>
        </w:rPr>
        <w:t xml:space="preserve"> are you? </w:t>
      </w:r>
    </w:p>
    <w:p w:rsidR="00CD0634" w:rsidRDefault="00CD0634" w:rsidP="00CD0634">
      <w:pPr>
        <w:tabs>
          <w:tab w:val="left" w:pos="4153"/>
        </w:tabs>
        <w:rPr>
          <w:rFonts w:ascii="Arial" w:eastAsia="Arial" w:hAnsi="Arial"/>
          <w:sz w:val="22"/>
        </w:rPr>
      </w:pPr>
      <w:bookmarkStart w:id="3" w:name="page6"/>
      <w:bookmarkEnd w:id="3"/>
    </w:p>
    <w:p w:rsidR="001F1191" w:rsidRDefault="001F1191" w:rsidP="00CD0634">
      <w:pPr>
        <w:tabs>
          <w:tab w:val="left" w:pos="4153"/>
        </w:tabs>
        <w:rPr>
          <w:rFonts w:ascii="Arial" w:eastAsia="Arial" w:hAnsi="Arial"/>
          <w:sz w:val="22"/>
        </w:rPr>
      </w:pPr>
    </w:p>
    <w:p w:rsidR="001F1191" w:rsidRDefault="001F1191" w:rsidP="00CD0634">
      <w:pPr>
        <w:tabs>
          <w:tab w:val="left" w:pos="4153"/>
        </w:tabs>
        <w:rPr>
          <w:rFonts w:ascii="Arial" w:eastAsia="Arial" w:hAnsi="Arial"/>
          <w:sz w:val="22"/>
        </w:rPr>
      </w:pPr>
    </w:p>
    <w:p w:rsidR="00CD0634" w:rsidRDefault="00CD0634" w:rsidP="00CD0634">
      <w:pPr>
        <w:tabs>
          <w:tab w:val="left" w:pos="4153"/>
        </w:tabs>
        <w:rPr>
          <w:rFonts w:ascii="Arial" w:eastAsia="Arial" w:hAnsi="Arial"/>
          <w:sz w:val="22"/>
        </w:rPr>
      </w:pPr>
    </w:p>
    <w:p w:rsidR="00CD0634" w:rsidRDefault="00CD0634" w:rsidP="00CD0634">
      <w:pPr>
        <w:tabs>
          <w:tab w:val="left" w:pos="4153"/>
        </w:tabs>
        <w:rPr>
          <w:rFonts w:ascii="Arial" w:eastAsia="Arial" w:hAnsi="Arial"/>
          <w:sz w:val="22"/>
        </w:rPr>
      </w:pPr>
    </w:p>
    <w:p w:rsidR="00CD0634" w:rsidRDefault="00CD0634" w:rsidP="00CD0634">
      <w:pPr>
        <w:tabs>
          <w:tab w:val="left" w:pos="4153"/>
        </w:tabs>
        <w:rPr>
          <w:rFonts w:ascii="Arial" w:eastAsia="Arial" w:hAnsi="Arial"/>
          <w:sz w:val="22"/>
        </w:rPr>
      </w:pPr>
    </w:p>
    <w:p w:rsidR="001F1191" w:rsidRDefault="001F1191" w:rsidP="001F1191">
      <w:pPr>
        <w:keepNext/>
        <w:tabs>
          <w:tab w:val="left" w:pos="4153"/>
        </w:tabs>
      </w:pPr>
      <w:r>
        <w:rPr>
          <w:rFonts w:ascii="Arial" w:eastAsia="Arial" w:hAnsi="Arial"/>
          <w:sz w:val="22"/>
        </w:rPr>
        <w:t xml:space="preserve">                                           </w:t>
      </w:r>
      <w:r w:rsidR="008F7E71">
        <w:rPr>
          <w:rFonts w:ascii="Arial" w:eastAsia="Arial" w:hAnsi="Arial"/>
          <w:sz w:val="22"/>
        </w:rPr>
        <w:pict>
          <v:shape id="_x0000_i1033" type="#_x0000_t75" style="width:178.45pt;height:252.3pt">
            <v:imagedata r:id="rId23" o:title="recognize you"/>
          </v:shape>
        </w:pict>
      </w:r>
    </w:p>
    <w:p w:rsidR="001F1191" w:rsidRPr="001F1191" w:rsidRDefault="001F1191" w:rsidP="001F1191">
      <w:pPr>
        <w:pStyle w:val="ResimYazs"/>
        <w:ind w:left="2880" w:firstLine="720"/>
        <w:rPr>
          <w:rFonts w:ascii="Arial" w:eastAsia="Arial" w:hAnsi="Arial"/>
          <w:b w:val="0"/>
          <w:sz w:val="22"/>
        </w:rPr>
      </w:pPr>
      <w:r w:rsidRPr="001F1191">
        <w:rPr>
          <w:b w:val="0"/>
        </w:rPr>
        <w:t xml:space="preserve">Figure </w:t>
      </w:r>
      <w:r w:rsidRPr="001F1191">
        <w:rPr>
          <w:b w:val="0"/>
        </w:rPr>
        <w:fldChar w:fldCharType="begin"/>
      </w:r>
      <w:r w:rsidRPr="001F1191">
        <w:rPr>
          <w:b w:val="0"/>
        </w:rPr>
        <w:instrText xml:space="preserve"> SEQ Figure \* ARABIC </w:instrText>
      </w:r>
      <w:r w:rsidRPr="001F1191">
        <w:rPr>
          <w:b w:val="0"/>
        </w:rPr>
        <w:fldChar w:fldCharType="separate"/>
      </w:r>
      <w:r w:rsidR="00556F84">
        <w:rPr>
          <w:b w:val="0"/>
          <w:noProof/>
        </w:rPr>
        <w:t>15</w:t>
      </w:r>
      <w:r w:rsidRPr="001F1191">
        <w:rPr>
          <w:b w:val="0"/>
        </w:rPr>
        <w:fldChar w:fldCharType="end"/>
      </w:r>
      <w:r w:rsidRPr="001F1191">
        <w:rPr>
          <w:b w:val="0"/>
        </w:rPr>
        <w:t xml:space="preserve"> I Recognize You</w:t>
      </w:r>
    </w:p>
    <w:p w:rsidR="00CD0634" w:rsidRPr="00900B4D" w:rsidRDefault="00CD0634" w:rsidP="00CD0634">
      <w:pPr>
        <w:numPr>
          <w:ilvl w:val="0"/>
          <w:numId w:val="5"/>
        </w:numPr>
        <w:tabs>
          <w:tab w:val="left" w:pos="1560"/>
        </w:tabs>
        <w:spacing w:line="0" w:lineRule="atLeast"/>
        <w:ind w:left="1560" w:hanging="484"/>
        <w:rPr>
          <w:rFonts w:ascii="Arial" w:eastAsia="Arial" w:hAnsi="Arial"/>
          <w:b/>
          <w:sz w:val="29"/>
        </w:rPr>
      </w:pPr>
      <w:r>
        <w:rPr>
          <w:rFonts w:ascii="Arial" w:eastAsia="Arial" w:hAnsi="Arial"/>
          <w:b/>
          <w:sz w:val="29"/>
        </w:rPr>
        <w:t xml:space="preserve">Conclusion and </w:t>
      </w:r>
      <w:r w:rsidRPr="00900B4D">
        <w:rPr>
          <w:rFonts w:ascii="Arial" w:eastAsia="Arial" w:hAnsi="Arial"/>
          <w:b/>
          <w:sz w:val="29"/>
        </w:rPr>
        <w:t>Discussion</w:t>
      </w:r>
    </w:p>
    <w:p w:rsidR="00CD0634" w:rsidRDefault="00CD0634" w:rsidP="00CD0634">
      <w:pPr>
        <w:spacing w:line="251" w:lineRule="exact"/>
        <w:rPr>
          <w:rFonts w:ascii="Times New Roman" w:eastAsia="Times New Roman" w:hAnsi="Times New Roman"/>
        </w:rPr>
      </w:pPr>
    </w:p>
    <w:p w:rsidR="00C1549E" w:rsidRPr="00C1549E" w:rsidRDefault="00C1549E" w:rsidP="001E44A1">
      <w:pPr>
        <w:spacing w:line="267" w:lineRule="auto"/>
        <w:ind w:left="1080" w:right="1100"/>
        <w:jc w:val="both"/>
        <w:rPr>
          <w:rFonts w:ascii="Arial" w:eastAsia="Arial" w:hAnsi="Arial"/>
          <w:sz w:val="21"/>
        </w:rPr>
      </w:pPr>
      <w:r w:rsidRPr="00C1549E">
        <w:rPr>
          <w:rFonts w:ascii="Arial" w:eastAsia="Arial" w:hAnsi="Arial"/>
          <w:sz w:val="21"/>
        </w:rPr>
        <w:t>In this paper, we pro</w:t>
      </w:r>
      <w:r w:rsidR="001E44A1">
        <w:rPr>
          <w:rFonts w:ascii="Arial" w:eastAsia="Arial" w:hAnsi="Arial"/>
          <w:sz w:val="21"/>
        </w:rPr>
        <w:t xml:space="preserve">posed a framework for real-time </w:t>
      </w:r>
      <w:r w:rsidRPr="00C1549E">
        <w:rPr>
          <w:rFonts w:ascii="Arial" w:eastAsia="Arial" w:hAnsi="Arial"/>
          <w:sz w:val="21"/>
        </w:rPr>
        <w:t>multiple face recognition. The</w:t>
      </w:r>
      <w:r w:rsidR="001E44A1">
        <w:rPr>
          <w:rFonts w:ascii="Arial" w:eastAsia="Arial" w:hAnsi="Arial"/>
          <w:sz w:val="21"/>
        </w:rPr>
        <w:t xml:space="preserve"> recognition algorithm based on </w:t>
      </w:r>
      <w:r w:rsidRPr="00C1549E">
        <w:rPr>
          <w:rFonts w:ascii="Arial" w:eastAsia="Arial" w:hAnsi="Arial"/>
          <w:sz w:val="21"/>
        </w:rPr>
        <w:t>CNN which is the optimi</w:t>
      </w:r>
      <w:r w:rsidR="001E44A1">
        <w:rPr>
          <w:rFonts w:ascii="Arial" w:eastAsia="Arial" w:hAnsi="Arial"/>
          <w:sz w:val="21"/>
        </w:rPr>
        <w:t xml:space="preserve">zation algorithm. The framework </w:t>
      </w:r>
      <w:r w:rsidRPr="00C1549E">
        <w:rPr>
          <w:rFonts w:ascii="Arial" w:eastAsia="Arial" w:hAnsi="Arial"/>
          <w:sz w:val="21"/>
        </w:rPr>
        <w:t>consists of the tracking technique and using the minimal</w:t>
      </w:r>
    </w:p>
    <w:p w:rsidR="00C1549E" w:rsidRPr="00C1549E" w:rsidRDefault="00C1549E" w:rsidP="001E44A1">
      <w:pPr>
        <w:spacing w:line="267" w:lineRule="auto"/>
        <w:ind w:left="1080" w:right="1100"/>
        <w:jc w:val="both"/>
        <w:rPr>
          <w:rFonts w:ascii="Arial" w:eastAsia="Arial" w:hAnsi="Arial"/>
          <w:sz w:val="21"/>
        </w:rPr>
      </w:pPr>
      <w:proofErr w:type="gramStart"/>
      <w:r w:rsidRPr="00C1549E">
        <w:rPr>
          <w:rFonts w:ascii="Arial" w:eastAsia="Arial" w:hAnsi="Arial"/>
          <w:sz w:val="21"/>
        </w:rPr>
        <w:t>weight</w:t>
      </w:r>
      <w:proofErr w:type="gramEnd"/>
      <w:r w:rsidRPr="00C1549E">
        <w:rPr>
          <w:rFonts w:ascii="Arial" w:eastAsia="Arial" w:hAnsi="Arial"/>
          <w:sz w:val="21"/>
        </w:rPr>
        <w:t xml:space="preserve"> of the model. This can</w:t>
      </w:r>
      <w:r w:rsidR="001E44A1">
        <w:rPr>
          <w:rFonts w:ascii="Arial" w:eastAsia="Arial" w:hAnsi="Arial"/>
          <w:sz w:val="21"/>
        </w:rPr>
        <w:t xml:space="preserve"> reduce the processing time and </w:t>
      </w:r>
      <w:r w:rsidRPr="00C1549E">
        <w:rPr>
          <w:rFonts w:ascii="Arial" w:eastAsia="Arial" w:hAnsi="Arial"/>
          <w:sz w:val="21"/>
        </w:rPr>
        <w:t>network parameter to learn rec</w:t>
      </w:r>
      <w:r w:rsidR="001E44A1">
        <w:rPr>
          <w:rFonts w:ascii="Arial" w:eastAsia="Arial" w:hAnsi="Arial"/>
          <w:sz w:val="21"/>
        </w:rPr>
        <w:t xml:space="preserve">ognize multiple </w:t>
      </w:r>
      <w:r w:rsidR="001E44A1" w:rsidRPr="001E44A1">
        <w:rPr>
          <w:rFonts w:ascii="Arial" w:eastAsia="Arial" w:hAnsi="Arial"/>
          <w:b/>
          <w:sz w:val="21"/>
        </w:rPr>
        <w:t xml:space="preserve">face feature in </w:t>
      </w:r>
      <w:r w:rsidRPr="001E44A1">
        <w:rPr>
          <w:rFonts w:ascii="Arial" w:eastAsia="Arial" w:hAnsi="Arial"/>
          <w:b/>
          <w:sz w:val="21"/>
        </w:rPr>
        <w:t>real-time</w:t>
      </w:r>
      <w:r w:rsidRPr="00C1549E">
        <w:rPr>
          <w:rFonts w:ascii="Arial" w:eastAsia="Arial" w:hAnsi="Arial"/>
          <w:sz w:val="21"/>
        </w:rPr>
        <w:t>. The frame</w:t>
      </w:r>
      <w:r w:rsidR="001E44A1">
        <w:rPr>
          <w:rFonts w:ascii="Arial" w:eastAsia="Arial" w:hAnsi="Arial"/>
          <w:sz w:val="21"/>
        </w:rPr>
        <w:t xml:space="preserve">work is implemented into NVIDIA </w:t>
      </w:r>
      <w:r w:rsidRPr="00C1549E">
        <w:rPr>
          <w:rFonts w:ascii="Arial" w:eastAsia="Arial" w:hAnsi="Arial"/>
          <w:sz w:val="21"/>
        </w:rPr>
        <w:t>board which supports CUDA, the advantage of</w:t>
      </w:r>
    </w:p>
    <w:p w:rsidR="00CD0634" w:rsidRPr="001E44A1" w:rsidRDefault="00C1549E" w:rsidP="001E44A1">
      <w:pPr>
        <w:spacing w:line="267" w:lineRule="auto"/>
        <w:ind w:left="1080" w:right="1100"/>
        <w:jc w:val="both"/>
        <w:rPr>
          <w:rFonts w:ascii="Arial" w:eastAsia="Arial" w:hAnsi="Arial"/>
          <w:b/>
          <w:sz w:val="21"/>
        </w:rPr>
      </w:pPr>
      <w:proofErr w:type="gramStart"/>
      <w:r w:rsidRPr="00C1549E">
        <w:rPr>
          <w:rFonts w:ascii="Arial" w:eastAsia="Arial" w:hAnsi="Arial"/>
          <w:sz w:val="21"/>
        </w:rPr>
        <w:t>the</w:t>
      </w:r>
      <w:proofErr w:type="gramEnd"/>
      <w:r w:rsidRPr="00C1549E">
        <w:rPr>
          <w:rFonts w:ascii="Arial" w:eastAsia="Arial" w:hAnsi="Arial"/>
          <w:sz w:val="21"/>
        </w:rPr>
        <w:t xml:space="preserve"> board is able to run the proces</w:t>
      </w:r>
      <w:r w:rsidR="001E44A1">
        <w:rPr>
          <w:rFonts w:ascii="Arial" w:eastAsia="Arial" w:hAnsi="Arial"/>
          <w:sz w:val="21"/>
        </w:rPr>
        <w:t xml:space="preserve">s in parallel. As a result, the </w:t>
      </w:r>
      <w:r w:rsidRPr="00C1549E">
        <w:rPr>
          <w:rFonts w:ascii="Arial" w:eastAsia="Arial" w:hAnsi="Arial"/>
          <w:sz w:val="21"/>
        </w:rPr>
        <w:t>processing time is faster and s</w:t>
      </w:r>
      <w:r w:rsidR="001E44A1">
        <w:rPr>
          <w:rFonts w:ascii="Arial" w:eastAsia="Arial" w:hAnsi="Arial"/>
          <w:sz w:val="21"/>
        </w:rPr>
        <w:t xml:space="preserve">uitable for real-time multiple </w:t>
      </w:r>
      <w:r w:rsidRPr="001E44A1">
        <w:rPr>
          <w:rFonts w:ascii="Arial" w:eastAsia="Arial" w:hAnsi="Arial"/>
          <w:b/>
          <w:sz w:val="21"/>
        </w:rPr>
        <w:t>face recognition with acceptable recognition rate.</w:t>
      </w:r>
    </w:p>
    <w:p w:rsidR="00CD0634" w:rsidRDefault="00CD0634" w:rsidP="00CD0634">
      <w:pPr>
        <w:spacing w:line="267" w:lineRule="auto"/>
        <w:ind w:left="1080" w:right="1100"/>
        <w:jc w:val="both"/>
        <w:rPr>
          <w:rFonts w:ascii="Arial" w:eastAsia="Arial" w:hAnsi="Arial"/>
          <w:sz w:val="21"/>
        </w:rPr>
      </w:pPr>
    </w:p>
    <w:p w:rsidR="00CD0634" w:rsidRDefault="00CD0634" w:rsidP="00CD0634">
      <w:pPr>
        <w:spacing w:line="267" w:lineRule="auto"/>
        <w:ind w:left="1080" w:right="1100"/>
        <w:jc w:val="both"/>
        <w:rPr>
          <w:rFonts w:ascii="Arial" w:eastAsia="Arial" w:hAnsi="Arial"/>
          <w:sz w:val="21"/>
        </w:rPr>
      </w:pPr>
    </w:p>
    <w:p w:rsidR="00CD0634" w:rsidRDefault="00CD0634" w:rsidP="00CD0634">
      <w:pPr>
        <w:spacing w:line="267" w:lineRule="auto"/>
        <w:ind w:left="1080" w:right="1100"/>
        <w:jc w:val="both"/>
        <w:rPr>
          <w:rFonts w:ascii="Arial" w:eastAsia="Arial" w:hAnsi="Arial"/>
          <w:sz w:val="21"/>
        </w:rPr>
      </w:pPr>
    </w:p>
    <w:p w:rsidR="00CD0634" w:rsidRDefault="00CD0634" w:rsidP="00CD0634">
      <w:pPr>
        <w:spacing w:line="267" w:lineRule="auto"/>
        <w:ind w:left="1080" w:right="1100"/>
        <w:jc w:val="both"/>
        <w:rPr>
          <w:rFonts w:ascii="Arial" w:eastAsia="Arial" w:hAnsi="Arial"/>
          <w:sz w:val="21"/>
        </w:rPr>
      </w:pPr>
    </w:p>
    <w:p w:rsidR="00CD0634" w:rsidRDefault="00CD0634" w:rsidP="00CD0634">
      <w:pPr>
        <w:spacing w:line="267" w:lineRule="auto"/>
        <w:ind w:left="1080" w:right="1100"/>
        <w:jc w:val="both"/>
        <w:rPr>
          <w:rFonts w:ascii="Arial" w:eastAsia="Arial" w:hAnsi="Arial"/>
          <w:sz w:val="21"/>
        </w:rPr>
      </w:pPr>
    </w:p>
    <w:p w:rsidR="00CD0634" w:rsidRDefault="00CD0634" w:rsidP="00CD0634">
      <w:pPr>
        <w:spacing w:line="267" w:lineRule="auto"/>
        <w:ind w:left="1080" w:right="1100"/>
        <w:jc w:val="both"/>
        <w:rPr>
          <w:rFonts w:ascii="Arial" w:eastAsia="Arial" w:hAnsi="Arial"/>
          <w:sz w:val="21"/>
        </w:rPr>
      </w:pPr>
    </w:p>
    <w:p w:rsidR="00CD0634" w:rsidRDefault="00CD0634" w:rsidP="00CD0634">
      <w:pPr>
        <w:rPr>
          <w:rFonts w:ascii="Arial" w:eastAsia="Arial" w:hAnsi="Arial"/>
          <w:sz w:val="29"/>
        </w:rPr>
      </w:pPr>
    </w:p>
    <w:p w:rsidR="00CD0634" w:rsidRDefault="00CD0634" w:rsidP="00CD0634">
      <w:pPr>
        <w:rPr>
          <w:rFonts w:ascii="Arial" w:eastAsia="Arial" w:hAnsi="Arial"/>
          <w:sz w:val="29"/>
        </w:rPr>
      </w:pPr>
    </w:p>
    <w:p w:rsidR="00CD0634" w:rsidRDefault="00CD0634" w:rsidP="00CD0634">
      <w:pPr>
        <w:rPr>
          <w:rFonts w:ascii="Arial" w:eastAsia="Arial" w:hAnsi="Arial"/>
          <w:sz w:val="29"/>
        </w:rPr>
      </w:pPr>
    </w:p>
    <w:p w:rsidR="00CD0634" w:rsidRDefault="00CD0634" w:rsidP="00CD0634">
      <w:pPr>
        <w:rPr>
          <w:rFonts w:ascii="Arial" w:eastAsia="Arial" w:hAnsi="Arial"/>
          <w:sz w:val="29"/>
        </w:rPr>
      </w:pPr>
    </w:p>
    <w:p w:rsidR="00CD0634" w:rsidRPr="00151BAB" w:rsidRDefault="00CD0634" w:rsidP="00CD0634">
      <w:pPr>
        <w:rPr>
          <w:rFonts w:ascii="Arial" w:eastAsia="Arial" w:hAnsi="Arial"/>
          <w:sz w:val="29"/>
        </w:rPr>
      </w:pPr>
    </w:p>
    <w:p w:rsidR="00CD0634" w:rsidRDefault="00CD0634" w:rsidP="00CD0634"/>
    <w:p w:rsidR="00CD0634" w:rsidRDefault="00CD0634" w:rsidP="00CD0634">
      <w:pPr>
        <w:tabs>
          <w:tab w:val="left" w:pos="3315"/>
        </w:tabs>
        <w:rPr>
          <w:rFonts w:ascii="Arial" w:eastAsia="Arial" w:hAnsi="Arial"/>
          <w:sz w:val="29"/>
        </w:rPr>
      </w:pPr>
    </w:p>
    <w:sdt>
      <w:sdtPr>
        <w:rPr>
          <w:rFonts w:ascii="Calibri" w:eastAsia="Calibri" w:hAnsi="Calibri" w:cs="Arial"/>
          <w:color w:val="auto"/>
          <w:sz w:val="20"/>
          <w:szCs w:val="20"/>
          <w:lang w:val="tr-TR"/>
        </w:rPr>
        <w:id w:val="-1264681336"/>
        <w:docPartObj>
          <w:docPartGallery w:val="Bibliographies"/>
          <w:docPartUnique/>
        </w:docPartObj>
      </w:sdtPr>
      <w:sdtEndPr>
        <w:rPr>
          <w:lang w:val="en-US"/>
        </w:rPr>
      </w:sdtEndPr>
      <w:sdtContent>
        <w:p w:rsidR="001E44A1" w:rsidRPr="001E44A1" w:rsidRDefault="001E44A1">
          <w:pPr>
            <w:pStyle w:val="Balk1"/>
            <w:rPr>
              <w:b/>
              <w:color w:val="0D0D0D"/>
            </w:rPr>
          </w:pPr>
          <w:proofErr w:type="spellStart"/>
          <w:r w:rsidRPr="00D861A9">
            <w:rPr>
              <w:rFonts w:ascii="Calibri" w:hAnsi="Calibri" w:cs="Calibri"/>
              <w:b/>
              <w:color w:val="0D0D0D"/>
              <w:lang w:val="tr-TR"/>
            </w:rPr>
            <w:t>References</w:t>
          </w:r>
          <w:proofErr w:type="spellEnd"/>
        </w:p>
        <w:sdt>
          <w:sdtPr>
            <w:id w:val="111145805"/>
            <w:bibliography/>
          </w:sdtPr>
          <w:sdtEndPr/>
          <w:sdtContent>
            <w:p w:rsidR="001E44A1" w:rsidRDefault="001E44A1" w:rsidP="001E44A1">
              <w:pPr>
                <w:pStyle w:val="Kaynaka"/>
                <w:ind w:left="720" w:hanging="720"/>
                <w:rPr>
                  <w:noProof/>
                  <w:sz w:val="28"/>
                  <w:szCs w:val="28"/>
                  <w:lang w:val="tr-TR"/>
                </w:rPr>
              </w:pPr>
              <w:r w:rsidRPr="001E44A1">
                <w:rPr>
                  <w:sz w:val="28"/>
                  <w:szCs w:val="28"/>
                </w:rPr>
                <w:fldChar w:fldCharType="begin"/>
              </w:r>
              <w:r w:rsidRPr="001E44A1">
                <w:rPr>
                  <w:sz w:val="28"/>
                  <w:szCs w:val="28"/>
                </w:rPr>
                <w:instrText>BIBLIOGRAPHY</w:instrText>
              </w:r>
              <w:r w:rsidRPr="001E44A1">
                <w:rPr>
                  <w:sz w:val="28"/>
                  <w:szCs w:val="28"/>
                </w:rPr>
                <w:fldChar w:fldCharType="separate"/>
              </w:r>
              <w:r w:rsidRPr="001E44A1">
                <w:rPr>
                  <w:i/>
                  <w:iCs/>
                  <w:noProof/>
                  <w:sz w:val="28"/>
                  <w:szCs w:val="28"/>
                  <w:lang w:val="tr-TR"/>
                </w:rPr>
                <w:t>Face Rec</w:t>
              </w:r>
              <w:r>
                <w:rPr>
                  <w:noProof/>
                  <w:sz w:val="28"/>
                  <w:szCs w:val="28"/>
                  <w:lang w:val="tr-TR"/>
                </w:rPr>
                <w:t>. (2019</w:t>
              </w:r>
              <w:r w:rsidRPr="001E44A1">
                <w:rPr>
                  <w:noProof/>
                  <w:sz w:val="28"/>
                  <w:szCs w:val="28"/>
                  <w:lang w:val="tr-TR"/>
                </w:rPr>
                <w:t xml:space="preserve">). Face Rec Web Site: http://www.face-rec.org/databases/ </w:t>
              </w:r>
            </w:p>
            <w:p w:rsidR="001E44A1" w:rsidRPr="001E44A1" w:rsidRDefault="001E44A1" w:rsidP="001E44A1">
              <w:pPr>
                <w:rPr>
                  <w:lang w:val="tr-TR"/>
                </w:rPr>
              </w:pPr>
            </w:p>
            <w:p w:rsidR="001E44A1" w:rsidRDefault="001E44A1" w:rsidP="001E44A1">
              <w:pPr>
                <w:pStyle w:val="Kaynaka"/>
                <w:ind w:left="720" w:hanging="720"/>
                <w:rPr>
                  <w:noProof/>
                  <w:sz w:val="28"/>
                  <w:szCs w:val="28"/>
                  <w:lang w:val="tr-TR"/>
                </w:rPr>
              </w:pPr>
              <w:r w:rsidRPr="001E44A1">
                <w:rPr>
                  <w:i/>
                  <w:iCs/>
                  <w:noProof/>
                  <w:sz w:val="28"/>
                  <w:szCs w:val="28"/>
                  <w:lang w:val="tr-TR"/>
                </w:rPr>
                <w:t>Github</w:t>
              </w:r>
              <w:r w:rsidRPr="001E44A1">
                <w:rPr>
                  <w:noProof/>
                  <w:sz w:val="28"/>
                  <w:szCs w:val="28"/>
                  <w:lang w:val="tr-TR"/>
                </w:rPr>
                <w:t xml:space="preserve">. (2019). Github Web Site: http://cs231n.github.io/convolutional-networks/ </w:t>
              </w:r>
            </w:p>
            <w:p w:rsidR="001E44A1" w:rsidRPr="001E44A1" w:rsidRDefault="001E44A1" w:rsidP="001E44A1">
              <w:pPr>
                <w:rPr>
                  <w:lang w:val="tr-TR"/>
                </w:rPr>
              </w:pPr>
            </w:p>
            <w:p w:rsidR="001E44A1" w:rsidRDefault="001E44A1" w:rsidP="001E44A1">
              <w:pPr>
                <w:pStyle w:val="Kaynaka"/>
                <w:ind w:left="720" w:hanging="720"/>
                <w:rPr>
                  <w:noProof/>
                  <w:sz w:val="28"/>
                  <w:szCs w:val="28"/>
                  <w:lang w:val="tr-TR"/>
                </w:rPr>
              </w:pPr>
              <w:r w:rsidRPr="001E44A1">
                <w:rPr>
                  <w:i/>
                  <w:iCs/>
                  <w:noProof/>
                  <w:sz w:val="28"/>
                  <w:szCs w:val="28"/>
                  <w:lang w:val="tr-TR"/>
                </w:rPr>
                <w:t>Machine Learning Mastery</w:t>
              </w:r>
              <w:r w:rsidRPr="001E44A1">
                <w:rPr>
                  <w:noProof/>
                  <w:sz w:val="28"/>
                  <w:szCs w:val="28"/>
                  <w:lang w:val="tr-TR"/>
                </w:rPr>
                <w:t xml:space="preserve">. (2019). Machine Learning Mastery Web Site: https://machinelearningmastery.com/how-to-configure-image-data-augmentation-when-training-deep-learning-neural-networks/ </w:t>
              </w:r>
            </w:p>
            <w:p w:rsidR="001E44A1" w:rsidRPr="001E44A1" w:rsidRDefault="001E44A1" w:rsidP="001E44A1">
              <w:pPr>
                <w:rPr>
                  <w:lang w:val="tr-TR"/>
                </w:rPr>
              </w:pPr>
            </w:p>
            <w:p w:rsidR="001E44A1" w:rsidRDefault="001E44A1" w:rsidP="001E44A1">
              <w:pPr>
                <w:pStyle w:val="Kaynaka"/>
                <w:ind w:left="720" w:hanging="720"/>
                <w:rPr>
                  <w:noProof/>
                  <w:sz w:val="28"/>
                  <w:szCs w:val="28"/>
                  <w:lang w:val="tr-TR"/>
                </w:rPr>
              </w:pPr>
              <w:r w:rsidRPr="001E44A1">
                <w:rPr>
                  <w:i/>
                  <w:iCs/>
                  <w:noProof/>
                  <w:sz w:val="28"/>
                  <w:szCs w:val="28"/>
                  <w:lang w:val="tr-TR"/>
                </w:rPr>
                <w:t>Medium</w:t>
              </w:r>
              <w:r w:rsidRPr="001E44A1">
                <w:rPr>
                  <w:noProof/>
                  <w:sz w:val="28"/>
                  <w:szCs w:val="28"/>
                  <w:lang w:val="tr-TR"/>
                </w:rPr>
                <w:t xml:space="preserve">. (2019). Medium Web Site: https://medium.com/octavian-ai/which-optimizer-and-learning-rate-should-i-use-for-deep-learning-5acb418f9b2 </w:t>
              </w:r>
            </w:p>
            <w:p w:rsidR="001E44A1" w:rsidRDefault="001E44A1" w:rsidP="001E44A1">
              <w:pPr>
                <w:pStyle w:val="Kaynaka"/>
                <w:ind w:left="720" w:hanging="720"/>
                <w:rPr>
                  <w:noProof/>
                  <w:sz w:val="28"/>
                  <w:szCs w:val="28"/>
                  <w:lang w:val="tr-TR"/>
                </w:rPr>
              </w:pPr>
            </w:p>
            <w:p w:rsidR="001E44A1" w:rsidRPr="001E44A1" w:rsidRDefault="001E44A1" w:rsidP="001E44A1">
              <w:pPr>
                <w:pStyle w:val="Kaynaka"/>
                <w:ind w:left="720" w:hanging="720"/>
                <w:rPr>
                  <w:noProof/>
                  <w:sz w:val="28"/>
                  <w:szCs w:val="28"/>
                  <w:lang w:val="tr-TR"/>
                </w:rPr>
              </w:pPr>
              <w:r w:rsidRPr="001E44A1">
                <w:rPr>
                  <w:i/>
                  <w:iCs/>
                  <w:noProof/>
                  <w:sz w:val="28"/>
                  <w:szCs w:val="28"/>
                  <w:lang w:val="tr-TR"/>
                </w:rPr>
                <w:t>Towardsdatascience</w:t>
              </w:r>
              <w:r w:rsidRPr="001E44A1">
                <w:rPr>
                  <w:noProof/>
                  <w:sz w:val="28"/>
                  <w:szCs w:val="28"/>
                  <w:lang w:val="tr-TR"/>
                </w:rPr>
                <w:t xml:space="preserve">. (2019). towardsdatascience Web Site: https://towardsdatascience.com/adam-latest-trends-in-deep-learning-optimization-6be9a291375c </w:t>
              </w:r>
            </w:p>
            <w:p w:rsidR="001E44A1" w:rsidRDefault="001E44A1" w:rsidP="001E44A1">
              <w:r w:rsidRPr="001E44A1">
                <w:rPr>
                  <w:b/>
                  <w:bCs/>
                  <w:sz w:val="28"/>
                  <w:szCs w:val="28"/>
                </w:rPr>
                <w:fldChar w:fldCharType="end"/>
              </w:r>
            </w:p>
          </w:sdtContent>
        </w:sdt>
      </w:sdtContent>
    </w:sdt>
    <w:p w:rsidR="001E44A1" w:rsidRPr="00151BAB" w:rsidRDefault="001E44A1" w:rsidP="00CD0634">
      <w:pPr>
        <w:tabs>
          <w:tab w:val="left" w:pos="3315"/>
        </w:tabs>
        <w:rPr>
          <w:rFonts w:ascii="Arial" w:eastAsia="Arial" w:hAnsi="Arial"/>
          <w:sz w:val="29"/>
        </w:rPr>
      </w:pPr>
    </w:p>
    <w:p w:rsidR="00296CB7" w:rsidRDefault="00296CB7"/>
    <w:sectPr w:rsidR="00296CB7">
      <w:footerReference w:type="default" r:id="rId24"/>
      <w:type w:val="continuous"/>
      <w:pgSz w:w="12240" w:h="15840"/>
      <w:pgMar w:top="1440" w:right="1440" w:bottom="1440" w:left="1440" w:header="0" w:footer="0" w:gutter="0"/>
      <w:cols w:space="0" w:equalWidth="0">
        <w:col w:w="936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E71" w:rsidRDefault="008F7E71">
      <w:r>
        <w:separator/>
      </w:r>
    </w:p>
  </w:endnote>
  <w:endnote w:type="continuationSeparator" w:id="0">
    <w:p w:rsidR="008F7E71" w:rsidRDefault="008F7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0B4D" w:rsidRDefault="00CD0634">
    <w:pPr>
      <w:pStyle w:val="Altbilgi"/>
      <w:jc w:val="center"/>
    </w:pPr>
    <w:r>
      <w:fldChar w:fldCharType="begin"/>
    </w:r>
    <w:r>
      <w:instrText>PAGE   \* MERGEFORMAT</w:instrText>
    </w:r>
    <w:r>
      <w:fldChar w:fldCharType="separate"/>
    </w:r>
    <w:r w:rsidR="00556F84" w:rsidRPr="00556F84">
      <w:rPr>
        <w:noProof/>
        <w:lang w:val="tr-TR"/>
      </w:rPr>
      <w:t>11</w:t>
    </w:r>
    <w:r>
      <w:fldChar w:fldCharType="end"/>
    </w:r>
  </w:p>
  <w:p w:rsidR="00900B4D" w:rsidRDefault="008F7E71">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E71" w:rsidRDefault="008F7E71">
      <w:r>
        <w:separator/>
      </w:r>
    </w:p>
  </w:footnote>
  <w:footnote w:type="continuationSeparator" w:id="0">
    <w:p w:rsidR="008F7E71" w:rsidRDefault="008F7E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9495CFE"/>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AE8944A"/>
    <w:lvl w:ilvl="0" w:tplc="FFFFFFFF">
      <w:start w:val="1"/>
      <w:numFmt w:val="bullet"/>
      <w:lvlText w:val="2"/>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5558EC"/>
    <w:lvl w:ilvl="0" w:tplc="FFFFFFFF">
      <w:start w:val="1"/>
      <w:numFmt w:val="bullet"/>
      <w:lvlText w:val="3"/>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238E1F28"/>
    <w:lvl w:ilvl="0" w:tplc="FFFFFFFF">
      <w:start w:val="1"/>
      <w:numFmt w:val="bullet"/>
      <w:lvlText w:val="4"/>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6E87CCC"/>
    <w:lvl w:ilvl="0" w:tplc="FFFFFFFF">
      <w:start w:val="1"/>
      <w:numFmt w:val="bullet"/>
      <w:lvlText w:val="5"/>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1A461978"/>
    <w:multiLevelType w:val="hybridMultilevel"/>
    <w:tmpl w:val="B16C2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FA3"/>
    <w:rsid w:val="00025B2D"/>
    <w:rsid w:val="00052F26"/>
    <w:rsid w:val="00083FA3"/>
    <w:rsid w:val="001E3C45"/>
    <w:rsid w:val="001E44A1"/>
    <w:rsid w:val="001F1191"/>
    <w:rsid w:val="0024790C"/>
    <w:rsid w:val="00296CB7"/>
    <w:rsid w:val="002E3EFA"/>
    <w:rsid w:val="00303B13"/>
    <w:rsid w:val="0033489F"/>
    <w:rsid w:val="003B2EE6"/>
    <w:rsid w:val="004F365D"/>
    <w:rsid w:val="005250EC"/>
    <w:rsid w:val="00556F84"/>
    <w:rsid w:val="00640501"/>
    <w:rsid w:val="00685622"/>
    <w:rsid w:val="006C44E6"/>
    <w:rsid w:val="006F4C37"/>
    <w:rsid w:val="007272E0"/>
    <w:rsid w:val="008F7E71"/>
    <w:rsid w:val="009328B5"/>
    <w:rsid w:val="00980916"/>
    <w:rsid w:val="00995DAE"/>
    <w:rsid w:val="00A0501D"/>
    <w:rsid w:val="00B92493"/>
    <w:rsid w:val="00BF101E"/>
    <w:rsid w:val="00C1549E"/>
    <w:rsid w:val="00C87E9A"/>
    <w:rsid w:val="00CD0634"/>
    <w:rsid w:val="00CE75CB"/>
    <w:rsid w:val="00CF3BF5"/>
    <w:rsid w:val="00D56915"/>
    <w:rsid w:val="00DC59EB"/>
    <w:rsid w:val="00DD150B"/>
    <w:rsid w:val="00DE0A83"/>
    <w:rsid w:val="00EC75DD"/>
    <w:rsid w:val="00F24C22"/>
    <w:rsid w:val="00F35847"/>
    <w:rsid w:val="00F72652"/>
    <w:rsid w:val="00F76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9F998D-0736-4D19-8777-276C42D78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634"/>
    <w:pPr>
      <w:spacing w:after="0" w:line="240" w:lineRule="auto"/>
    </w:pPr>
    <w:rPr>
      <w:rFonts w:ascii="Calibri" w:eastAsia="Calibri" w:hAnsi="Calibri" w:cs="Arial"/>
      <w:sz w:val="20"/>
      <w:szCs w:val="20"/>
    </w:rPr>
  </w:style>
  <w:style w:type="paragraph" w:styleId="Balk1">
    <w:name w:val="heading 1"/>
    <w:basedOn w:val="Normal"/>
    <w:next w:val="Normal"/>
    <w:link w:val="Balk1Char"/>
    <w:uiPriority w:val="9"/>
    <w:qFormat/>
    <w:rsid w:val="00CD0634"/>
    <w:pPr>
      <w:keepNext/>
      <w:keepLines/>
      <w:spacing w:before="240" w:line="259" w:lineRule="auto"/>
      <w:outlineLvl w:val="0"/>
    </w:pPr>
    <w:rPr>
      <w:rFonts w:ascii="Calibri Light" w:eastAsia="Times New Roman" w:hAnsi="Calibri Light" w:cs="Times New Roman"/>
      <w:color w:val="2E74B5"/>
      <w:sz w:val="32"/>
      <w:szCs w:val="32"/>
    </w:rPr>
  </w:style>
  <w:style w:type="paragraph" w:styleId="Balk4">
    <w:name w:val="heading 4"/>
    <w:basedOn w:val="Normal"/>
    <w:next w:val="Normal"/>
    <w:link w:val="Balk4Char"/>
    <w:uiPriority w:val="9"/>
    <w:semiHidden/>
    <w:unhideWhenUsed/>
    <w:qFormat/>
    <w:rsid w:val="00303B1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D0634"/>
    <w:rPr>
      <w:rFonts w:ascii="Calibri Light" w:eastAsia="Times New Roman" w:hAnsi="Calibri Light" w:cs="Times New Roman"/>
      <w:color w:val="2E74B5"/>
      <w:sz w:val="32"/>
      <w:szCs w:val="32"/>
    </w:rPr>
  </w:style>
  <w:style w:type="paragraph" w:styleId="ResimYazs">
    <w:name w:val="caption"/>
    <w:basedOn w:val="Normal"/>
    <w:next w:val="Normal"/>
    <w:uiPriority w:val="35"/>
    <w:unhideWhenUsed/>
    <w:qFormat/>
    <w:rsid w:val="00CD0634"/>
    <w:rPr>
      <w:b/>
      <w:bCs/>
    </w:rPr>
  </w:style>
  <w:style w:type="character" w:styleId="Kpr">
    <w:name w:val="Hyperlink"/>
    <w:uiPriority w:val="99"/>
    <w:unhideWhenUsed/>
    <w:rsid w:val="00CD0634"/>
    <w:rPr>
      <w:color w:val="0563C1"/>
      <w:u w:val="single"/>
    </w:rPr>
  </w:style>
  <w:style w:type="paragraph" w:styleId="Altbilgi">
    <w:name w:val="footer"/>
    <w:basedOn w:val="Normal"/>
    <w:link w:val="AltbilgiChar"/>
    <w:uiPriority w:val="99"/>
    <w:unhideWhenUsed/>
    <w:rsid w:val="00CD0634"/>
    <w:pPr>
      <w:tabs>
        <w:tab w:val="center" w:pos="4680"/>
        <w:tab w:val="right" w:pos="9360"/>
      </w:tabs>
    </w:pPr>
  </w:style>
  <w:style w:type="character" w:customStyle="1" w:styleId="AltbilgiChar">
    <w:name w:val="Altbilgi Char"/>
    <w:basedOn w:val="VarsaylanParagrafYazTipi"/>
    <w:link w:val="Altbilgi"/>
    <w:uiPriority w:val="99"/>
    <w:rsid w:val="00CD0634"/>
    <w:rPr>
      <w:rFonts w:ascii="Calibri" w:eastAsia="Calibri" w:hAnsi="Calibri" w:cs="Arial"/>
      <w:sz w:val="20"/>
      <w:szCs w:val="20"/>
    </w:rPr>
  </w:style>
  <w:style w:type="paragraph" w:styleId="Kaynaka">
    <w:name w:val="Bibliography"/>
    <w:basedOn w:val="Normal"/>
    <w:next w:val="Normal"/>
    <w:uiPriority w:val="37"/>
    <w:unhideWhenUsed/>
    <w:rsid w:val="00CD0634"/>
  </w:style>
  <w:style w:type="character" w:customStyle="1" w:styleId="Balk4Char">
    <w:name w:val="Başlık 4 Char"/>
    <w:basedOn w:val="VarsaylanParagrafYazTipi"/>
    <w:link w:val="Balk4"/>
    <w:uiPriority w:val="9"/>
    <w:semiHidden/>
    <w:rsid w:val="00303B13"/>
    <w:rPr>
      <w:rFonts w:asciiTheme="majorHAnsi" w:eastAsiaTheme="majorEastAsia" w:hAnsiTheme="majorHAnsi" w:cstheme="majorBidi"/>
      <w:i/>
      <w:iCs/>
      <w:color w:val="2E74B5"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645423">
      <w:bodyDiv w:val="1"/>
      <w:marLeft w:val="0"/>
      <w:marRight w:val="0"/>
      <w:marTop w:val="0"/>
      <w:marBottom w:val="0"/>
      <w:divBdr>
        <w:top w:val="none" w:sz="0" w:space="0" w:color="auto"/>
        <w:left w:val="none" w:sz="0" w:space="0" w:color="auto"/>
        <w:bottom w:val="none" w:sz="0" w:space="0" w:color="auto"/>
        <w:right w:val="none" w:sz="0" w:space="0" w:color="auto"/>
      </w:divBdr>
    </w:div>
    <w:div w:id="1083184217">
      <w:bodyDiv w:val="1"/>
      <w:marLeft w:val="0"/>
      <w:marRight w:val="0"/>
      <w:marTop w:val="0"/>
      <w:marBottom w:val="0"/>
      <w:divBdr>
        <w:top w:val="none" w:sz="0" w:space="0" w:color="auto"/>
        <w:left w:val="none" w:sz="0" w:space="0" w:color="auto"/>
        <w:bottom w:val="none" w:sz="0" w:space="0" w:color="auto"/>
        <w:right w:val="none" w:sz="0" w:space="0" w:color="auto"/>
      </w:divBdr>
    </w:div>
    <w:div w:id="1251160663">
      <w:bodyDiv w:val="1"/>
      <w:marLeft w:val="0"/>
      <w:marRight w:val="0"/>
      <w:marTop w:val="0"/>
      <w:marBottom w:val="0"/>
      <w:divBdr>
        <w:top w:val="none" w:sz="0" w:space="0" w:color="auto"/>
        <w:left w:val="none" w:sz="0" w:space="0" w:color="auto"/>
        <w:bottom w:val="none" w:sz="0" w:space="0" w:color="auto"/>
        <w:right w:val="none" w:sz="0" w:space="0" w:color="auto"/>
      </w:divBdr>
    </w:div>
    <w:div w:id="1375540707">
      <w:bodyDiv w:val="1"/>
      <w:marLeft w:val="0"/>
      <w:marRight w:val="0"/>
      <w:marTop w:val="0"/>
      <w:marBottom w:val="0"/>
      <w:divBdr>
        <w:top w:val="none" w:sz="0" w:space="0" w:color="auto"/>
        <w:left w:val="none" w:sz="0" w:space="0" w:color="auto"/>
        <w:bottom w:val="none" w:sz="0" w:space="0" w:color="auto"/>
        <w:right w:val="none" w:sz="0" w:space="0" w:color="auto"/>
      </w:divBdr>
    </w:div>
    <w:div w:id="1457407760">
      <w:bodyDiv w:val="1"/>
      <w:marLeft w:val="0"/>
      <w:marRight w:val="0"/>
      <w:marTop w:val="0"/>
      <w:marBottom w:val="0"/>
      <w:divBdr>
        <w:top w:val="none" w:sz="0" w:space="0" w:color="auto"/>
        <w:left w:val="none" w:sz="0" w:space="0" w:color="auto"/>
        <w:bottom w:val="none" w:sz="0" w:space="0" w:color="auto"/>
        <w:right w:val="none" w:sz="0" w:space="0" w:color="auto"/>
      </w:divBdr>
    </w:div>
    <w:div w:id="1535188637">
      <w:bodyDiv w:val="1"/>
      <w:marLeft w:val="0"/>
      <w:marRight w:val="0"/>
      <w:marTop w:val="0"/>
      <w:marBottom w:val="0"/>
      <w:divBdr>
        <w:top w:val="none" w:sz="0" w:space="0" w:color="auto"/>
        <w:left w:val="none" w:sz="0" w:space="0" w:color="auto"/>
        <w:bottom w:val="none" w:sz="0" w:space="0" w:color="auto"/>
        <w:right w:val="none" w:sz="0" w:space="0" w:color="auto"/>
      </w:divBdr>
    </w:div>
    <w:div w:id="1562061853">
      <w:bodyDiv w:val="1"/>
      <w:marLeft w:val="0"/>
      <w:marRight w:val="0"/>
      <w:marTop w:val="0"/>
      <w:marBottom w:val="0"/>
      <w:divBdr>
        <w:top w:val="none" w:sz="0" w:space="0" w:color="auto"/>
        <w:left w:val="none" w:sz="0" w:space="0" w:color="auto"/>
        <w:bottom w:val="none" w:sz="0" w:space="0" w:color="auto"/>
        <w:right w:val="none" w:sz="0" w:space="0" w:color="auto"/>
      </w:divBdr>
    </w:div>
    <w:div w:id="196268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rdoganabaci97@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You</b:Tag>
    <b:SourceType>InternetSite</b:SourceType>
    <b:Guid>{AF2D08FB-0655-46A2-9A82-C334DA1B1D8E}</b:Guid>
    <b:Title>Face Rec</b:Title>
    <b:InternetSiteTitle>Face Rec Web Site</b:InternetSiteTitle>
    <b:URL>http://www.face-rec.org/databases/</b:URL>
    <b:RefOrder>1</b:RefOrder>
  </b:Source>
  <b:Source>
    <b:Tag>htt</b:Tag>
    <b:SourceType>InternetSite</b:SourceType>
    <b:Guid>{9CA751C3-3CC2-4215-A862-964874A0ADD0}</b:Guid>
    <b:URL>http://cs231n.github.io/convolutional-networks/</b:URL>
    <b:Title>Github</b:Title>
    <b:InternetSiteTitle>Github  Web Site</b:InternetSiteTitle>
    <b:Year>2019</b:Year>
    <b:RefOrder>2</b:RefOrder>
  </b:Source>
  <b:Source>
    <b:Tag>Wik19</b:Tag>
    <b:SourceType>InternetSite</b:SourceType>
    <b:Guid>{5C4EB497-36CE-4E9B-8E7B-7541DA28F88A}</b:Guid>
    <b:Title>Machine Learning Mastery</b:Title>
    <b:InternetSiteTitle>Machine Learning Mastery Web Site</b:InternetSiteTitle>
    <b:Year>2019</b:Year>
    <b:URL>https://machinelearningmastery.com/how-to-configure-image-data-augmentation-when-training-deep-learning-neural-networks/</b:URL>
    <b:RefOrder>3</b:RefOrder>
  </b:Source>
  <b:Source>
    <b:Tag>Med19</b:Tag>
    <b:SourceType>InternetSite</b:SourceType>
    <b:Guid>{79CCA826-F60C-4D9D-B398-B992B9FFB8E5}</b:Guid>
    <b:Title>Medium</b:Title>
    <b:InternetSiteTitle>Medium Web Site</b:InternetSiteTitle>
    <b:Year>2019</b:Year>
    <b:URL>https://medium.com/octavian-ai/which-optimizer-and-learning-rate-should-i-use-for-deep-learning-5acb418f9b2</b:URL>
    <b:RefOrder>4</b:RefOrder>
  </b:Source>
  <b:Source>
    <b:Tag>Cou19</b:Tag>
    <b:SourceType>InternetSite</b:SourceType>
    <b:Guid>{D9110AE4-46C0-4F4D-8E0B-DFAF4FCE4D90}</b:Guid>
    <b:Title>Towardsdatascience</b:Title>
    <b:InternetSiteTitle>towardsdatascience Web Site</b:InternetSiteTitle>
    <b:Year>2019</b:Year>
    <b:URL>https://towardsdatascience.com/adam-latest-trends-in-deep-learning-optimization-6be9a291375c</b:URL>
    <b:RefOrder>5</b:RefOrder>
  </b:Source>
</b:Sources>
</file>

<file path=customXml/itemProps1.xml><?xml version="1.0" encoding="utf-8"?>
<ds:datastoreItem xmlns:ds="http://schemas.openxmlformats.org/officeDocument/2006/customXml" ds:itemID="{BB3ABBF9-8435-4AD9-8D55-CD308ADD4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1844</Words>
  <Characters>10515</Characters>
  <Application>Microsoft Office Word</Application>
  <DocSecurity>0</DocSecurity>
  <Lines>87</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ERDOĞAN ABACI</dc:creator>
  <cp:keywords/>
  <dc:description/>
  <cp:lastModifiedBy>ERDOĞAN ABACI</cp:lastModifiedBy>
  <cp:revision>29</cp:revision>
  <cp:lastPrinted>2019-06-14T20:46:00Z</cp:lastPrinted>
  <dcterms:created xsi:type="dcterms:W3CDTF">2019-06-14T12:26:00Z</dcterms:created>
  <dcterms:modified xsi:type="dcterms:W3CDTF">2019-06-14T20:46:00Z</dcterms:modified>
</cp:coreProperties>
</file>